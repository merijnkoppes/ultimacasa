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1D0DB0" w:rsidRPr="00A90409" w:rsidRDefault="001D0DB0">
      <w:pPr>
        <w:pStyle w:val="Kop1"/>
      </w:pPr>
    </w:p>
    <w:p w:rsidR="001D0DB0" w:rsidRPr="00A90409" w:rsidRDefault="00A80A5D">
      <w:pPr>
        <w:jc w:val="center"/>
        <w:rPr>
          <w:rFonts w:cs="Calibri Light"/>
          <w:spacing w:val="15"/>
        </w:rPr>
      </w:pPr>
      <w:r w:rsidRPr="00A90409">
        <w:rPr>
          <w:sz w:val="48"/>
          <w:szCs w:val="48"/>
        </w:rPr>
        <w:t>Functioneel ontwerp</w:t>
      </w:r>
    </w:p>
    <w:p w:rsidR="001D0DB0" w:rsidRPr="00A90409" w:rsidRDefault="00A80A5D" w:rsidP="00BB3F0B">
      <w:pPr>
        <w:jc w:val="center"/>
        <w:rPr>
          <w:sz w:val="32"/>
          <w:szCs w:val="32"/>
        </w:rPr>
      </w:pPr>
      <w:bookmarkStart w:id="0" w:name="__RefHeading__906_181835394"/>
      <w:bookmarkStart w:id="1" w:name="__RefHeading__335_1969517482"/>
      <w:bookmarkStart w:id="2" w:name="__RefHeading__217_975240251"/>
      <w:bookmarkStart w:id="3" w:name="__RefHeading__396_1072424458"/>
      <w:bookmarkStart w:id="4" w:name="__RefHeading__479_1261847382"/>
      <w:bookmarkEnd w:id="0"/>
      <w:bookmarkEnd w:id="1"/>
      <w:bookmarkEnd w:id="2"/>
      <w:bookmarkEnd w:id="3"/>
      <w:bookmarkEnd w:id="4"/>
      <w:r w:rsidRPr="00A90409">
        <w:rPr>
          <w:sz w:val="32"/>
          <w:szCs w:val="32"/>
        </w:rPr>
        <w:t>Ultima Casa virtuele huizenmarkt</w:t>
      </w:r>
    </w:p>
    <w:p w:rsidR="001D0DB0" w:rsidRPr="00A90409" w:rsidRDefault="001D0DB0">
      <w:pPr>
        <w:rPr>
          <w:rFonts w:cs="Calibri Light"/>
          <w:color w:val="5B9BD5"/>
          <w:spacing w:val="15"/>
        </w:rPr>
      </w:pPr>
    </w:p>
    <w:p w:rsidR="001D0DB0" w:rsidRPr="00A90409" w:rsidRDefault="001D0DB0">
      <w:pPr>
        <w:pStyle w:val="Ondertitel"/>
        <w:pageBreakBefore/>
        <w:rPr>
          <w:rFonts w:ascii="Calibri" w:hAnsi="Calibri"/>
        </w:rPr>
      </w:pPr>
    </w:p>
    <w:p w:rsidR="001D0DB0" w:rsidRPr="00A90409" w:rsidRDefault="00A80A5D">
      <w:pPr>
        <w:pStyle w:val="Kopinhoudsopgave"/>
        <w:rPr>
          <w:rFonts w:ascii="Calibri" w:hAnsi="Calibri"/>
        </w:rPr>
      </w:pPr>
      <w:r w:rsidRPr="00A90409">
        <w:rPr>
          <w:rFonts w:ascii="Calibri" w:hAnsi="Calibri"/>
        </w:rPr>
        <w:t>Inhoud</w:t>
      </w:r>
    </w:p>
    <w:p w:rsidR="000C7B0D" w:rsidRPr="00A90409" w:rsidRDefault="00A80A5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rPr>
        <w:fldChar w:fldCharType="begin"/>
      </w:r>
      <w:r w:rsidRPr="00A90409">
        <w:rPr>
          <w:rFonts w:ascii="Calibri" w:hAnsi="Calibri"/>
        </w:rPr>
        <w:instrText xml:space="preserve"> TOC </w:instrText>
      </w:r>
      <w:r w:rsidRPr="00A90409">
        <w:rPr>
          <w:rFonts w:ascii="Calibri" w:hAnsi="Calibri"/>
        </w:rPr>
        <w:fldChar w:fldCharType="separate"/>
      </w:r>
      <w:r w:rsidR="000C7B0D" w:rsidRPr="00A90409">
        <w:rPr>
          <w:rFonts w:ascii="Calibri" w:hAnsi="Calibri"/>
          <w:noProof/>
        </w:rPr>
        <w:t>Inleiding</w:t>
      </w:r>
      <w:bookmarkStart w:id="5" w:name="_GoBack"/>
      <w:bookmarkEnd w:id="5"/>
      <w:r w:rsidR="000C7B0D" w:rsidRPr="00A90409">
        <w:rPr>
          <w:rFonts w:ascii="Calibri" w:hAnsi="Calibri"/>
          <w:noProof/>
        </w:rPr>
        <w:tab/>
      </w:r>
      <w:r w:rsidR="000C7B0D" w:rsidRPr="00A90409">
        <w:rPr>
          <w:rFonts w:ascii="Calibri" w:hAnsi="Calibri"/>
          <w:noProof/>
        </w:rPr>
        <w:fldChar w:fldCharType="begin"/>
      </w:r>
      <w:r w:rsidR="000C7B0D" w:rsidRPr="00A90409">
        <w:rPr>
          <w:rFonts w:ascii="Calibri" w:hAnsi="Calibri"/>
          <w:noProof/>
        </w:rPr>
        <w:instrText xml:space="preserve"> PAGEREF _Toc65747828 \h </w:instrText>
      </w:r>
      <w:r w:rsidR="000C7B0D" w:rsidRPr="00A90409">
        <w:rPr>
          <w:rFonts w:ascii="Calibri" w:hAnsi="Calibri"/>
          <w:noProof/>
        </w:rPr>
      </w:r>
      <w:r w:rsidR="000C7B0D" w:rsidRPr="00A90409">
        <w:rPr>
          <w:rFonts w:ascii="Calibri" w:hAnsi="Calibri"/>
          <w:noProof/>
        </w:rPr>
        <w:fldChar w:fldCharType="separate"/>
      </w:r>
      <w:r w:rsidR="000C7B0D" w:rsidRPr="00A90409">
        <w:rPr>
          <w:rFonts w:ascii="Calibri" w:hAnsi="Calibri"/>
          <w:noProof/>
        </w:rPr>
        <w:t>6</w:t>
      </w:r>
      <w:r w:rsidR="000C7B0D"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Virtuele makelaar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_Toc65747829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6</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Werkwijze</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6</w:t>
      </w:r>
      <w:r w:rsidRPr="00A90409">
        <w:rPr>
          <w:rFonts w:ascii="Calibri" w:hAnsi="Calibri"/>
          <w:noProof/>
        </w:rPr>
        <w:fldChar w:fldCharType="end"/>
      </w:r>
    </w:p>
    <w:p w:rsidR="000C7B0D" w:rsidRPr="00A90409" w:rsidRDefault="000C7B0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noProof/>
        </w:rPr>
        <w:t>Rollen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Kopers en verkopers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Makelaars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Secretariaat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Beheer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Administrator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7</w:t>
      </w:r>
      <w:r w:rsidRPr="00A90409">
        <w:rPr>
          <w:rFonts w:ascii="Calibri" w:hAnsi="Calibri"/>
          <w:noProof/>
        </w:rPr>
        <w:fldChar w:fldCharType="end"/>
      </w:r>
    </w:p>
    <w:p w:rsidR="000C7B0D" w:rsidRPr="00A90409" w:rsidRDefault="000C7B0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noProof/>
        </w:rPr>
        <w:t>Statussen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8</w:t>
      </w:r>
      <w:r w:rsidRPr="00A90409">
        <w:rPr>
          <w:rFonts w:ascii="Calibri" w:hAnsi="Calibri"/>
          <w:noProof/>
        </w:rPr>
        <w:fldChar w:fldCharType="end"/>
      </w:r>
    </w:p>
    <w:p w:rsidR="000C7B0D" w:rsidRPr="00A90409" w:rsidRDefault="000C7B0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noProof/>
        </w:rPr>
        <w:t>Processen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9</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Gebruiker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_Toc65747839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9</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Koper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9</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Verkoper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9</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Makelaar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10</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cs="Calibri"/>
          <w:noProof/>
        </w:rPr>
        <w:t>Secretariaat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11</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Beheer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11</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Administrator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12</w:t>
      </w:r>
      <w:r w:rsidRPr="00A90409">
        <w:rPr>
          <w:rFonts w:ascii="Calibri" w:hAnsi="Calibri"/>
          <w:noProof/>
        </w:rPr>
        <w:fldChar w:fldCharType="end"/>
      </w:r>
    </w:p>
    <w:p w:rsidR="000C7B0D" w:rsidRPr="00A90409" w:rsidRDefault="000C7B0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noProof/>
        </w:rPr>
        <w:t>Functionaliteiten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1. Gebruikers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1.1 Inloggen op account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1.1.1 Inloggen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_Toc65747849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1.2 Account aanmaken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1.2.1 Registreren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1.2.2 E-mail bevestiging</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2. Mijn Ultima Casa</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2.1 Huis kopen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2.1.1 Lijst Filteren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2.1.2 Huis toevoegen aan de lijst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2.1.3 Bod uitbrengen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2.1.4 De verkoper een e-mail 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_Toc65747859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2.1.5 Huis verwijderen uit de lijst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2.2 Zoekcriteria</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2.2.0.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2.2.1 Criterium toevoegen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2.2.2 Criterium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2.2.3. Criterium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2.3  Huis verkopen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2.3.0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2.3.1 Huis in de verkoop zetten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lastRenderedPageBreak/>
        <w:t>2.3.2 Verkoopgegevens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_Toc65747869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2.3.3 Verkoop intrekken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2.4  Account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2.4.0 Details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2.4.1 Account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2.4.2 E-mail bevestiging</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2.4.3 Account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3. Ultima Casa Makelaar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3.1 Te koop aangeboden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3.1.0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3.1.1 Details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_Toc65747879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3.1.2 Status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3.1.3 De koper een e-mail 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4 Ultima Casa Secretariaat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4.1 Relaties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cs="Calibri"/>
          <w:noProof/>
        </w:rPr>
        <w:t>4.1.0.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4.1.1 Details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4.1.2 E-mail versturen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5 Ultima Casa Beheer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5.1 Huizen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_Toc65747889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5.1.1 Huis van de markt halen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5.2 Relaties opschonen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5.2.0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5.2.1 Relatie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5.3 Adressen opschonen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5.3.0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5.3.1 Adres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6 Ultima Casa Administrator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6.1 Statussen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_Toc65747899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6.1.1 Status toevoegen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6.1.2 Status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6.1.3 Status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6.2 Rollen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6.2.0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6.2.1 Rol toevoegen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6.2.2 Rol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6.2.3 Rol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6.3 Accounts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6.3.0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_Toc65747909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6.3.1 Rol van account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7 Diversen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7.1 E-mail versturen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7.1.1 E-mail samenstellen en versturen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cs="Calibri"/>
          <w:noProof/>
        </w:rPr>
        <w:lastRenderedPageBreak/>
        <w:t>7.2 Paginakop</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cs="Calibri"/>
          <w:noProof/>
        </w:rPr>
        <w:t>7.2.1 Uitloggen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cs="Calibri"/>
          <w:noProof/>
        </w:rPr>
        <w:t>7.2.2 E-mail de makelaar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19</w:t>
      </w:r>
      <w:r w:rsidRPr="00A90409">
        <w:rPr>
          <w:rFonts w:ascii="Calibri" w:hAnsi="Calibri"/>
          <w:noProof/>
        </w:rPr>
        <w:fldChar w:fldCharType="end"/>
      </w:r>
    </w:p>
    <w:p w:rsidR="000C7B0D" w:rsidRPr="00A90409" w:rsidRDefault="000C7B0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noProof/>
        </w:rPr>
        <w:t>Gebruikersomgeving</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20</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Schermindeling</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20</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Lijsten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_Toc65747919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20</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Detailschermen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20</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Knoppen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20</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Opbouw schermen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21</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Form validatie</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22</w:t>
      </w:r>
      <w:r w:rsidRPr="00A90409">
        <w:rPr>
          <w:rFonts w:ascii="Calibri" w:hAnsi="Calibri"/>
          <w:noProof/>
        </w:rPr>
        <w:fldChar w:fldCharType="end"/>
      </w:r>
    </w:p>
    <w:p w:rsidR="000C7B0D" w:rsidRPr="00A90409" w:rsidRDefault="000C7B0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noProof/>
        </w:rPr>
        <w:t>Gebruikersschermen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23</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1 Gebruikers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23</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1.1 Inloggen op Ultima Casa account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1.1.1 Inloggen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23</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1.2 Ultima Casa account aanmaken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1.2.1 Registreren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_Toc65747929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23</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rPr>
        <w:t>2 Mijn Ultima Casa</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24</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2.1 Huis kopen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2.1.1 Lijst filteren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2.1.2 Huis toevoegen aan de lijst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2.1.3 Bod uitbrengen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2.1.4 De verkoper een e-mail 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2.1.5 Huis verwijderen uit de lijst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25</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2.2 Zoekcriteria</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2.2.0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_Toc65747939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2.2.1 Criterium toevoegen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2.2.2 Criterium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2.2.3. Criterium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2.3 Huis verkopen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2.3.0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2.3.1 Huis in de verkoop zetten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2.3.2 Verkoopgegevens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2.3.3 Verkoop intrekken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28</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rPr>
        <w:t>2.4 Account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2.4.0 Details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_Toc65747949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2.4.1 Account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29</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2.4.2 Account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29</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lang w:val="en-GB"/>
        </w:rPr>
        <w:t>3. Ultima Casa Makelaar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30</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3.1 Te koop aangeboden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30</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3.1.0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30</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3.1.1 Details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30</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3.1.</w:t>
      </w:r>
      <w:r w:rsidRPr="00A90409">
        <w:rPr>
          <w:rFonts w:ascii="Calibri" w:hAnsi="Calibri"/>
          <w:noProof/>
          <w:lang w:val="en-GB"/>
        </w:rPr>
        <w:t>2 Status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30</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3.1.3 Koper een e-mail 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30</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lang w:val="en-GB"/>
        </w:rPr>
        <w:lastRenderedPageBreak/>
        <w:t>4 Ultima Casa Secretariaat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31</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4.1 Relaties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_Toc65747959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31</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4.1.0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31</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4.1.1 Details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31</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4.1.2 E-mail versturen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31</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lang w:val="en-GB"/>
        </w:rPr>
        <w:t>5 Ultima Casa Beheer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32</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5.1 Huizen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32</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32</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5.1.1 Huis van de markt halen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32</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5.2 Relaties opschonen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32</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5.2.0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5.2.1 Relatie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_Toc65747969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33</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5.3 Adressen opschonen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5.3.0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33</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5.3.1 Adres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34</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lang w:val="en-GB"/>
        </w:rPr>
        <w:t>6 Ultima Casa Administrator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34</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6.1 Statussen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6.1.0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34</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6.1.1 Status toevoegen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6.1.2 Status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6.1.3 Status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35</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6.2 Rollen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_Toc65747979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6.2.0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35</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6.2.1 Rol toevoegen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6.2.2 Rol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6.2.3 Rol verwijderen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36</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6.3 Accounts</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6.3.0 Overzicht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36</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6.3.1 Rol van account wijzigen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37</w:t>
      </w:r>
      <w:r w:rsidRPr="00A90409">
        <w:rPr>
          <w:rFonts w:ascii="Calibri" w:hAnsi="Calibri"/>
          <w:noProof/>
        </w:rPr>
        <w:fldChar w:fldCharType="end"/>
      </w:r>
    </w:p>
    <w:p w:rsidR="000C7B0D" w:rsidRPr="00A90409" w:rsidRDefault="000C7B0D">
      <w:pPr>
        <w:pStyle w:val="Inhopg2"/>
        <w:tabs>
          <w:tab w:val="right" w:leader="dot" w:pos="10196"/>
        </w:tabs>
        <w:rPr>
          <w:rFonts w:ascii="Calibri" w:eastAsiaTheme="minorEastAsia" w:hAnsi="Calibri" w:cstheme="minorBidi"/>
          <w:b w:val="0"/>
          <w:bCs w:val="0"/>
          <w:noProof/>
          <w:szCs w:val="22"/>
          <w:lang w:eastAsia="nl-NL"/>
        </w:rPr>
      </w:pPr>
      <w:r w:rsidRPr="00A90409">
        <w:rPr>
          <w:rFonts w:ascii="Calibri" w:hAnsi="Calibri"/>
          <w:noProof/>
          <w:lang w:val="en-GB"/>
        </w:rPr>
        <w:t>7 Diversen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7.1 E-mail versturen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_Toc65747988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lang w:val="en-GB"/>
        </w:rPr>
        <w:t>7.1.1 E-mail samenstellen en versturen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_Toc65747989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37</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cs="Calibri"/>
          <w:noProof/>
        </w:rPr>
        <w:t>7.2 Paginakop</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_Toc65747990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cs="Calibri"/>
          <w:noProof/>
        </w:rPr>
        <w:t>7.2.0 Kop</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_Toc65747991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cs="Calibri"/>
          <w:noProof/>
        </w:rPr>
        <w:t>7.2.1 Uitloggen</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_Toc65747992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37</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cs="Calibri"/>
          <w:noProof/>
        </w:rPr>
        <w:t>7.2.2 E-mail de makelaar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_Toc65747993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38</w:t>
      </w:r>
      <w:r w:rsidRPr="00A90409">
        <w:rPr>
          <w:rFonts w:ascii="Calibri" w:hAnsi="Calibri"/>
          <w:noProof/>
        </w:rPr>
        <w:fldChar w:fldCharType="end"/>
      </w:r>
    </w:p>
    <w:p w:rsidR="000C7B0D" w:rsidRPr="00A90409" w:rsidRDefault="000C7B0D">
      <w:pPr>
        <w:pStyle w:val="Inhopg3"/>
        <w:tabs>
          <w:tab w:val="right" w:leader="dot" w:pos="10196"/>
        </w:tabs>
        <w:rPr>
          <w:rFonts w:ascii="Calibri" w:eastAsiaTheme="minorEastAsia" w:hAnsi="Calibri" w:cstheme="minorBidi"/>
          <w:noProof/>
          <w:szCs w:val="22"/>
          <w:lang w:eastAsia="nl-NL"/>
        </w:rPr>
      </w:pPr>
      <w:r w:rsidRPr="00A90409">
        <w:rPr>
          <w:rFonts w:ascii="Calibri" w:hAnsi="Calibri" w:cs="Calibri"/>
          <w:noProof/>
        </w:rPr>
        <w:t>7.3 Uitvoer layout</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_Toc65747994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38</w:t>
      </w:r>
      <w:r w:rsidRPr="00A90409">
        <w:rPr>
          <w:rFonts w:ascii="Calibri" w:hAnsi="Calibri"/>
          <w:noProof/>
        </w:rPr>
        <w:fldChar w:fldCharType="end"/>
      </w:r>
    </w:p>
    <w:p w:rsidR="000C7B0D" w:rsidRPr="00A90409" w:rsidRDefault="000C7B0D">
      <w:pPr>
        <w:pStyle w:val="Inhopg4"/>
        <w:tabs>
          <w:tab w:val="right" w:leader="dot" w:pos="10196"/>
        </w:tabs>
        <w:rPr>
          <w:rFonts w:ascii="Calibri" w:eastAsiaTheme="minorEastAsia" w:hAnsi="Calibri" w:cstheme="minorBidi"/>
          <w:noProof/>
          <w:szCs w:val="22"/>
          <w:lang w:eastAsia="nl-NL"/>
        </w:rPr>
      </w:pPr>
      <w:r w:rsidRPr="00A90409">
        <w:rPr>
          <w:rFonts w:ascii="Calibri" w:hAnsi="Calibri"/>
          <w:noProof/>
        </w:rPr>
        <w:t>7.3.1 E-mail bevestiging</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_Toc65747995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38</w:t>
      </w:r>
      <w:r w:rsidRPr="00A90409">
        <w:rPr>
          <w:rFonts w:ascii="Calibri" w:hAnsi="Calibri"/>
          <w:noProof/>
        </w:rPr>
        <w:fldChar w:fldCharType="end"/>
      </w:r>
    </w:p>
    <w:p w:rsidR="000C7B0D" w:rsidRPr="00A90409" w:rsidRDefault="000C7B0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noProof/>
        </w:rPr>
        <w:t>Schermnavigatiestructuur</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_Toc65747996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39</w:t>
      </w:r>
      <w:r w:rsidRPr="00A90409">
        <w:rPr>
          <w:rFonts w:ascii="Calibri" w:hAnsi="Calibri"/>
          <w:noProof/>
        </w:rPr>
        <w:fldChar w:fldCharType="end"/>
      </w:r>
    </w:p>
    <w:p w:rsidR="000C7B0D" w:rsidRPr="00A90409" w:rsidRDefault="000C7B0D">
      <w:pPr>
        <w:pStyle w:val="Inhopg1"/>
        <w:tabs>
          <w:tab w:val="right" w:leader="dot" w:pos="10196"/>
        </w:tabs>
        <w:rPr>
          <w:rFonts w:ascii="Calibri" w:eastAsiaTheme="minorEastAsia" w:hAnsi="Calibri" w:cstheme="minorBidi"/>
          <w:b w:val="0"/>
          <w:bCs w:val="0"/>
          <w:i w:val="0"/>
          <w:iCs w:val="0"/>
          <w:noProof/>
          <w:szCs w:val="22"/>
          <w:lang w:eastAsia="nl-NL"/>
        </w:rPr>
      </w:pPr>
      <w:r w:rsidRPr="00A90409">
        <w:rPr>
          <w:rFonts w:ascii="Calibri" w:hAnsi="Calibri"/>
          <w:noProof/>
        </w:rPr>
        <w:t>Entiteit relatie diagram</w:t>
      </w:r>
      <w:r w:rsidRPr="00A90409">
        <w:rPr>
          <w:rFonts w:ascii="Calibri" w:hAnsi="Calibri"/>
          <w:noProof/>
        </w:rPr>
        <w:tab/>
      </w:r>
      <w:r w:rsidRPr="00A90409">
        <w:rPr>
          <w:rFonts w:ascii="Calibri" w:hAnsi="Calibri"/>
          <w:noProof/>
        </w:rPr>
        <w:fldChar w:fldCharType="begin"/>
      </w:r>
      <w:r w:rsidRPr="00A90409">
        <w:rPr>
          <w:rFonts w:ascii="Calibri" w:hAnsi="Calibri"/>
          <w:noProof/>
        </w:rPr>
        <w:instrText xml:space="preserve"> PAGEREF _Toc65747997 \h </w:instrText>
      </w:r>
      <w:r w:rsidRPr="00A90409">
        <w:rPr>
          <w:rFonts w:ascii="Calibri" w:hAnsi="Calibri"/>
          <w:noProof/>
        </w:rPr>
      </w:r>
      <w:r w:rsidRPr="00A90409">
        <w:rPr>
          <w:rFonts w:ascii="Calibri" w:hAnsi="Calibri"/>
          <w:noProof/>
        </w:rPr>
        <w:fldChar w:fldCharType="separate"/>
      </w:r>
      <w:r w:rsidRPr="00A90409">
        <w:rPr>
          <w:rFonts w:ascii="Calibri" w:hAnsi="Calibri"/>
          <w:noProof/>
        </w:rPr>
        <w:t>40</w:t>
      </w:r>
      <w:r w:rsidRPr="00A90409">
        <w:rPr>
          <w:rFonts w:ascii="Calibri" w:hAnsi="Calibri"/>
          <w:noProof/>
        </w:rPr>
        <w:fldChar w:fldCharType="end"/>
      </w:r>
    </w:p>
    <w:p w:rsidR="001D0DB0" w:rsidRPr="00A90409" w:rsidRDefault="00A80A5D">
      <w:pPr>
        <w:spacing w:after="0" w:line="100" w:lineRule="atLeast"/>
      </w:pPr>
      <w:r w:rsidRPr="00A90409">
        <w:fldChar w:fldCharType="end"/>
      </w:r>
      <w:hyperlink w:anchor="__RefHeading___Toc531010572" w:history="1"/>
    </w:p>
    <w:p w:rsidR="001D0DB0" w:rsidRPr="00A90409" w:rsidRDefault="001D0DB0">
      <w:pPr>
        <w:spacing w:after="200"/>
        <w:rPr>
          <w:rFonts w:cs="Calibri Light"/>
          <w:b/>
          <w:bCs/>
          <w:color w:val="2E74B5"/>
          <w:sz w:val="28"/>
          <w:szCs w:val="28"/>
        </w:rPr>
      </w:pPr>
    </w:p>
    <w:p w:rsidR="001D0DB0" w:rsidRPr="00A90409" w:rsidRDefault="00A80A5D">
      <w:pPr>
        <w:pStyle w:val="Kop1"/>
        <w:pageBreakBefore/>
        <w:rPr>
          <w:rFonts w:cs="Calibri"/>
        </w:rPr>
      </w:pPr>
      <w:bookmarkStart w:id="6" w:name="__RefHeading__908_181835394"/>
      <w:bookmarkStart w:id="7" w:name="__RefHeading__337_1969517482"/>
      <w:bookmarkStart w:id="8" w:name="__RefHeading__219_975240251"/>
      <w:bookmarkStart w:id="9" w:name="__RefHeading___Toc54881200"/>
      <w:bookmarkStart w:id="10" w:name="__RefHeading___Toc531010572"/>
      <w:bookmarkStart w:id="11" w:name="__RefHeading__155_826893657"/>
      <w:bookmarkStart w:id="12" w:name="__RefHeading__398_1072424458"/>
      <w:bookmarkStart w:id="13" w:name="__RefHeading__481_1261847382"/>
      <w:bookmarkStart w:id="14" w:name="_Toc65747828"/>
      <w:bookmarkEnd w:id="6"/>
      <w:bookmarkEnd w:id="7"/>
      <w:bookmarkEnd w:id="8"/>
      <w:bookmarkEnd w:id="9"/>
      <w:bookmarkEnd w:id="10"/>
      <w:bookmarkEnd w:id="11"/>
      <w:bookmarkEnd w:id="12"/>
      <w:bookmarkEnd w:id="13"/>
      <w:r w:rsidRPr="00A90409">
        <w:lastRenderedPageBreak/>
        <w:t>Inleiding</w:t>
      </w:r>
      <w:bookmarkEnd w:id="14"/>
    </w:p>
    <w:p w:rsidR="001D0DB0" w:rsidRPr="00A90409" w:rsidRDefault="00A80A5D">
      <w:pPr>
        <w:rPr>
          <w:rFonts w:cs="Calibri"/>
        </w:rPr>
      </w:pPr>
      <w:r w:rsidRPr="00A90409">
        <w:rPr>
          <w:rFonts w:cs="Calibri"/>
        </w:rPr>
        <w:t>Ultima Casa een on-line makelaarsplatform is 11 jaar geleden opgericht door eigenaar Bernhard Prinzen. Sinds die tijd heeft het bedrijf een goede reputatie opgebouwd als on-line makelaar. Bij Ultima Casa kan men terecht als koper zowel als verkoper.</w:t>
      </w:r>
    </w:p>
    <w:p w:rsidR="001D0DB0" w:rsidRPr="00A90409" w:rsidRDefault="00A80A5D">
      <w:r w:rsidRPr="00A90409">
        <w:rPr>
          <w:rFonts w:cs="Calibri"/>
        </w:rPr>
        <w:t>Ultima Casa is inmiddels met meer dan 50.000 active kopers en verkopers één van de hoofdrolspelers op de Nederlandse huizenmarkt. Dat aantal groeit nog altijd.</w:t>
      </w:r>
    </w:p>
    <w:p w:rsidR="001D0DB0" w:rsidRPr="00A90409" w:rsidRDefault="00A80A5D">
      <w:pPr>
        <w:pStyle w:val="Kop3"/>
        <w:rPr>
          <w:rFonts w:cs="Calibri"/>
        </w:rPr>
      </w:pPr>
      <w:bookmarkStart w:id="15" w:name="__RefHeading__910_181835394"/>
      <w:bookmarkStart w:id="16" w:name="__RefHeading__339_1969517482"/>
      <w:bookmarkStart w:id="17" w:name="__RefHeading__221_975240251"/>
      <w:bookmarkStart w:id="18" w:name="__RefHeading__179_662445823"/>
      <w:bookmarkStart w:id="19" w:name="__RefHeading__157_826893657"/>
      <w:bookmarkStart w:id="20" w:name="__RefHeading__400_1072424458"/>
      <w:bookmarkStart w:id="21" w:name="__RefHeading__483_1261847382"/>
      <w:bookmarkStart w:id="22" w:name="_Toc65747829"/>
      <w:bookmarkEnd w:id="15"/>
      <w:bookmarkEnd w:id="16"/>
      <w:bookmarkEnd w:id="17"/>
      <w:bookmarkEnd w:id="18"/>
      <w:bookmarkEnd w:id="19"/>
      <w:bookmarkEnd w:id="20"/>
      <w:bookmarkEnd w:id="21"/>
      <w:r w:rsidRPr="00A90409">
        <w:t>Virtuele makelaar</w:t>
      </w:r>
      <w:bookmarkEnd w:id="22"/>
    </w:p>
    <w:p w:rsidR="001D0DB0" w:rsidRPr="00A90409" w:rsidRDefault="00A80A5D">
      <w:pPr>
        <w:rPr>
          <w:rFonts w:cs="Calibri"/>
        </w:rPr>
      </w:pPr>
      <w:r w:rsidRPr="00A90409">
        <w:rPr>
          <w:rFonts w:cs="Calibri"/>
        </w:rPr>
        <w:t>Ultima Casa hanteert als uitgangspunt dat makelaars activiteiten voor het grootste gedeelte virtueel kunnen. Waarom zou ik eindeloos fysieke bezichtigingen bijwonen en begeleiden als de huidige stand van de techniek uitstekende alternatieven in de vorm van virtual reality biedt? Ook kan de verkoper uitstekend de bezichtigingen zelf begeleiden. Ook andere contacten tussen koper en verkoper (zoals biedingen en afspraken voor bezichtigingen) vinden virtueel plaats. Elke klant van Ultima Casa (koper èn verkoper) heeft een eigen account en regelt de onroerend goed zaakjes voornamelijk zelf.</w:t>
      </w:r>
      <w:r w:rsidRPr="00A90409">
        <w:rPr>
          <w:rFonts w:cs="Calibri"/>
        </w:rPr>
        <w:br/>
        <w:t>Ultima Casa krijgt voor deze werkwijze veel waardering van kopers en verkopers.</w:t>
      </w:r>
    </w:p>
    <w:p w:rsidR="001D0DB0" w:rsidRPr="00A90409" w:rsidRDefault="00A80A5D">
      <w:pPr>
        <w:rPr>
          <w:rFonts w:cs="Calibri"/>
        </w:rPr>
      </w:pPr>
      <w:r w:rsidRPr="00A90409">
        <w:rPr>
          <w:rFonts w:cs="Calibri"/>
        </w:rPr>
        <w:t xml:space="preserve">Ultima Casa doet feitelijk alleen aan huizenmanagement. </w:t>
      </w:r>
    </w:p>
    <w:p w:rsidR="001D0DB0" w:rsidRPr="00A90409" w:rsidRDefault="00A80A5D">
      <w:pPr>
        <w:rPr>
          <w:rFonts w:cs="Calibri"/>
        </w:rPr>
      </w:pPr>
      <w:r w:rsidRPr="00A90409">
        <w:rPr>
          <w:rFonts w:cs="Calibri"/>
        </w:rPr>
        <w:t xml:space="preserve">Ultima Casa opereert voornamelijk on-line en heeft alleen een virtueel kantoor. Alle medewerkers werken vanuit huis. </w:t>
      </w:r>
    </w:p>
    <w:p w:rsidR="001D0DB0" w:rsidRPr="00A90409" w:rsidRDefault="00A80A5D">
      <w:r w:rsidRPr="00A90409">
        <w:rPr>
          <w:rFonts w:cs="Calibri"/>
        </w:rPr>
        <w:t>Het team van Ultima Casa (de makelaars, het secretariaat, de beheerders en de administrator) zorgen ervoor dat de gegevens op de website actueel en volledig zijn (en blijven).</w:t>
      </w:r>
    </w:p>
    <w:p w:rsidR="001D0DB0" w:rsidRPr="00A90409" w:rsidRDefault="00A80A5D">
      <w:pPr>
        <w:pStyle w:val="Kop3"/>
      </w:pPr>
      <w:bookmarkStart w:id="23" w:name="__RefHeading__912_181835394"/>
      <w:bookmarkStart w:id="24" w:name="__RefHeading__341_1969517482"/>
      <w:bookmarkStart w:id="25" w:name="__RefHeading__223_975240251"/>
      <w:bookmarkStart w:id="26" w:name="__RefHeading__402_1072424458"/>
      <w:bookmarkStart w:id="27" w:name="__RefHeading__485_1261847382"/>
      <w:bookmarkStart w:id="28" w:name="_Toc65747830"/>
      <w:bookmarkEnd w:id="23"/>
      <w:bookmarkEnd w:id="24"/>
      <w:bookmarkEnd w:id="25"/>
      <w:bookmarkEnd w:id="26"/>
      <w:bookmarkEnd w:id="27"/>
      <w:r w:rsidRPr="00A90409">
        <w:t>Werkwijze</w:t>
      </w:r>
      <w:bookmarkEnd w:id="28"/>
    </w:p>
    <w:p w:rsidR="001D0DB0" w:rsidRPr="00A90409" w:rsidRDefault="00BB3F0B">
      <w:pPr>
        <w:jc w:val="center"/>
        <w:rPr>
          <w:rFonts w:cs="Calibri"/>
        </w:rPr>
      </w:pPr>
      <w:r w:rsidRPr="00A90409">
        <w:rPr>
          <w:noProof/>
          <w:lang w:eastAsia="nl-NL"/>
        </w:rPr>
        <w:drawing>
          <wp:anchor distT="0" distB="0" distL="0" distR="0" simplePos="0" relativeHeight="251654656" behindDoc="0" locked="0" layoutInCell="1" allowOverlap="1" wp14:anchorId="0FC94945" wp14:editId="380C8667">
            <wp:simplePos x="0" y="0"/>
            <wp:positionH relativeFrom="column">
              <wp:align>center</wp:align>
            </wp:positionH>
            <wp:positionV relativeFrom="paragraph">
              <wp:posOffset>113030</wp:posOffset>
            </wp:positionV>
            <wp:extent cx="6051550" cy="3157220"/>
            <wp:effectExtent l="0" t="0" r="0" b="0"/>
            <wp:wrapTopAndBottom/>
            <wp:docPr id="84"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51550" cy="31572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D0DB0" w:rsidRPr="00A90409" w:rsidRDefault="00A80A5D">
      <w:pPr>
        <w:rPr>
          <w:rFonts w:cs="Calibri"/>
        </w:rPr>
      </w:pPr>
      <w:r w:rsidRPr="00A90409">
        <w:rPr>
          <w:rFonts w:cs="Calibri"/>
        </w:rPr>
        <w:t>Het onderdeel Ultima Casa Virtueel  proces is gevat in een webapplicatie.In dit ontwerp worden de functionaliteiten van deze applicatie beschreven.</w:t>
      </w:r>
    </w:p>
    <w:p w:rsidR="001D0DB0" w:rsidRPr="00A90409" w:rsidRDefault="001D0DB0">
      <w:pPr>
        <w:rPr>
          <w:rFonts w:cs="Calibri"/>
        </w:rPr>
      </w:pPr>
    </w:p>
    <w:p w:rsidR="001D0DB0" w:rsidRPr="00A90409" w:rsidRDefault="00A80A5D">
      <w:pPr>
        <w:pStyle w:val="Kop1"/>
        <w:rPr>
          <w:rFonts w:cs="Calibri"/>
        </w:rPr>
      </w:pPr>
      <w:bookmarkStart w:id="29" w:name="__RefHeading__914_181835394"/>
      <w:bookmarkStart w:id="30" w:name="__RefHeading__343_1969517482"/>
      <w:bookmarkStart w:id="31" w:name="__RefHeading__225_975240251"/>
      <w:bookmarkStart w:id="32" w:name="__RefHeading__404_1072424458"/>
      <w:bookmarkStart w:id="33" w:name="__RefHeading__487_1261847382"/>
      <w:bookmarkStart w:id="34" w:name="_Toc65747831"/>
      <w:bookmarkEnd w:id="29"/>
      <w:bookmarkEnd w:id="30"/>
      <w:bookmarkEnd w:id="31"/>
      <w:bookmarkEnd w:id="32"/>
      <w:bookmarkEnd w:id="33"/>
      <w:r w:rsidRPr="00A90409">
        <w:lastRenderedPageBreak/>
        <w:t>Rollen</w:t>
      </w:r>
      <w:bookmarkEnd w:id="34"/>
    </w:p>
    <w:p w:rsidR="001D0DB0" w:rsidRPr="00A90409" w:rsidRDefault="00A80A5D">
      <w:pPr>
        <w:rPr>
          <w:rFonts w:cs="Calibri"/>
        </w:rPr>
      </w:pPr>
      <w:r w:rsidRPr="00A90409">
        <w:rPr>
          <w:rFonts w:cs="Calibri"/>
        </w:rPr>
        <w:t>Op dit moment zijn onderstaande rollen actueel</w:t>
      </w:r>
    </w:p>
    <w:p w:rsidR="001D0DB0" w:rsidRPr="00A90409" w:rsidRDefault="00A80A5D">
      <w:pPr>
        <w:rPr>
          <w:rFonts w:cs="Calibri"/>
        </w:rPr>
      </w:pPr>
      <w:r w:rsidRPr="00A90409">
        <w:rPr>
          <w:rFonts w:cs="Calibri"/>
        </w:rPr>
        <w:t>Het wijzigen van de rollen (door de administrator) moet met de grootste zorgvuldigheid gebeuren.</w:t>
      </w:r>
      <w:r w:rsidRPr="00A90409">
        <w:rPr>
          <w:rFonts w:cs="Calibri"/>
        </w:rPr>
        <w:br/>
        <w:t>Alle gebruikers hebben een rol. Aan de hand van de rol krijgt men toegang tot de verschillende functionaliteiten van Ultima Casa. Wijziging van een rol kan grote (security gevoelige) gevolgen hebben voor de toegang van de gebruikers tot kritische functionaliteiten.</w:t>
      </w:r>
    </w:p>
    <w:p w:rsidR="001D0DB0" w:rsidRPr="00A90409" w:rsidRDefault="00A80A5D">
      <w:r w:rsidRPr="00A90409">
        <w:rPr>
          <w:rFonts w:cs="Calibri"/>
        </w:rPr>
        <w:t>Het kan zijn dat op basis van nieuw toe te voegen functionaliteiten ook nieuwe rollen worden toegevoegd.</w:t>
      </w:r>
    </w:p>
    <w:p w:rsidR="001D0DB0" w:rsidRPr="00A90409" w:rsidRDefault="00A80A5D">
      <w:pPr>
        <w:pStyle w:val="Kop3"/>
        <w:rPr>
          <w:rFonts w:cs="Calibri"/>
        </w:rPr>
      </w:pPr>
      <w:bookmarkStart w:id="35" w:name="__RefHeading__916_181835394"/>
      <w:bookmarkStart w:id="36" w:name="__RefHeading__345_1969517482"/>
      <w:bookmarkStart w:id="37" w:name="__RefHeading__227_975240251"/>
      <w:bookmarkStart w:id="38" w:name="__RefHeading__181_662445823"/>
      <w:bookmarkStart w:id="39" w:name="__RefHeading__161_826893657"/>
      <w:bookmarkStart w:id="40" w:name="__RefHeading__406_1072424458"/>
      <w:bookmarkStart w:id="41" w:name="__RefHeading__489_1261847382"/>
      <w:bookmarkStart w:id="42" w:name="_Toc65747832"/>
      <w:bookmarkEnd w:id="35"/>
      <w:bookmarkEnd w:id="36"/>
      <w:bookmarkEnd w:id="37"/>
      <w:bookmarkEnd w:id="38"/>
      <w:bookmarkEnd w:id="39"/>
      <w:bookmarkEnd w:id="40"/>
      <w:bookmarkEnd w:id="41"/>
      <w:r w:rsidRPr="00A90409">
        <w:t>Kopers en verkopers</w:t>
      </w:r>
      <w:bookmarkEnd w:id="42"/>
    </w:p>
    <w:p w:rsidR="001D0DB0" w:rsidRPr="00A90409" w:rsidRDefault="00A80A5D">
      <w:pPr>
        <w:rPr>
          <w:rFonts w:cs="Calibri"/>
        </w:rPr>
      </w:pPr>
      <w:r w:rsidRPr="00A90409">
        <w:rPr>
          <w:rFonts w:cs="Calibri"/>
        </w:rPr>
        <w:t xml:space="preserve">De kopers en verkopers maken een account aan op de website Ultima Casa. Ze beheren dit account zelf en kunnen het ook zelf weer verwijderen. </w:t>
      </w:r>
    </w:p>
    <w:p w:rsidR="001D0DB0" w:rsidRPr="00A90409" w:rsidRDefault="00A80A5D">
      <w:pPr>
        <w:rPr>
          <w:rFonts w:cs="Calibri"/>
        </w:rPr>
      </w:pPr>
      <w:r w:rsidRPr="00A90409">
        <w:rPr>
          <w:rFonts w:cs="Calibri"/>
        </w:rPr>
        <w:t>De kopers en verkopers (relaties) van Ultima Casa melden zich aan via de website; ze zetten zelf hun huis te koop of kiezen de huizen die ze mogelijk willen kopen.</w:t>
      </w:r>
      <w:r w:rsidRPr="00A90409">
        <w:rPr>
          <w:rFonts w:cs="Calibri"/>
        </w:rPr>
        <w:br/>
        <w:t xml:space="preserve">De verkopers verzorgen zelf de bezichtigingen. </w:t>
      </w:r>
      <w:r w:rsidRPr="00A90409">
        <w:rPr>
          <w:rFonts w:cs="Calibri"/>
        </w:rPr>
        <w:br/>
        <w:t xml:space="preserve">De kopers plannen via de site een afspraak (voor een bezichtiging) met de verkoper. </w:t>
      </w:r>
      <w:r w:rsidRPr="00A90409">
        <w:rPr>
          <w:rFonts w:cs="Calibri"/>
        </w:rPr>
        <w:br/>
        <w:t>Ook plaatsen de kopers zelf een bod op een huis.</w:t>
      </w:r>
    </w:p>
    <w:p w:rsidR="001D0DB0" w:rsidRPr="00A90409" w:rsidRDefault="00A80A5D">
      <w:pPr>
        <w:rPr>
          <w:rFonts w:cs="Calibri"/>
        </w:rPr>
      </w:pPr>
      <w:r w:rsidRPr="00A90409">
        <w:rPr>
          <w:rFonts w:cs="Calibri"/>
        </w:rPr>
        <w:t>Het contact tussen kopers en verkopers met de Ultima Casa makelaars gebeurt altijd op initiatief van de kopers of verkoper. De makelaars van Ultima Casa kunnen van (ver)kopers ontvangen e-mails uiteraard wel beantwoorden.</w:t>
      </w:r>
    </w:p>
    <w:p w:rsidR="001D0DB0" w:rsidRPr="00A90409" w:rsidRDefault="00A80A5D">
      <w:r w:rsidRPr="00A90409">
        <w:rPr>
          <w:rFonts w:cs="Calibri"/>
        </w:rPr>
        <w:t xml:space="preserve">De registratie van het e-mailverkeer, telefoongesprekken en de papieren post uitwisseling valt NIET binnen het kader van dit ontwerp. </w:t>
      </w:r>
    </w:p>
    <w:p w:rsidR="001D0DB0" w:rsidRPr="00A90409" w:rsidRDefault="00A80A5D">
      <w:pPr>
        <w:pStyle w:val="Kop3"/>
        <w:rPr>
          <w:rFonts w:cs="Calibri"/>
        </w:rPr>
      </w:pPr>
      <w:bookmarkStart w:id="43" w:name="__RefHeading__918_181835394"/>
      <w:bookmarkStart w:id="44" w:name="__RefHeading__347_1969517482"/>
      <w:bookmarkStart w:id="45" w:name="__RefHeading__229_975240251"/>
      <w:bookmarkStart w:id="46" w:name="__RefHeading__183_662445823"/>
      <w:bookmarkStart w:id="47" w:name="__RefHeading__163_826893657"/>
      <w:bookmarkStart w:id="48" w:name="__RefHeading__408_1072424458"/>
      <w:bookmarkStart w:id="49" w:name="__RefHeading__491_1261847382"/>
      <w:bookmarkStart w:id="50" w:name="_Toc65747833"/>
      <w:bookmarkEnd w:id="43"/>
      <w:bookmarkEnd w:id="44"/>
      <w:bookmarkEnd w:id="45"/>
      <w:bookmarkEnd w:id="46"/>
      <w:bookmarkEnd w:id="47"/>
      <w:bookmarkEnd w:id="48"/>
      <w:bookmarkEnd w:id="49"/>
      <w:r w:rsidRPr="00A90409">
        <w:t>Makelaars</w:t>
      </w:r>
      <w:bookmarkEnd w:id="50"/>
    </w:p>
    <w:p w:rsidR="001D0DB0" w:rsidRPr="00A90409" w:rsidRDefault="00A80A5D">
      <w:pPr>
        <w:rPr>
          <w:rFonts w:cs="Calibri"/>
        </w:rPr>
      </w:pPr>
      <w:r w:rsidRPr="00A90409">
        <w:rPr>
          <w:rFonts w:cs="Calibri"/>
        </w:rPr>
        <w:t>De makelaars van Ultima Casa begeleiden de klanten met persoonlijk (telefonisch of virtueel) contact. Ze adviseren over de prijs, de oplevering en de eventuele juridische knopen die de klant moet doorhakken. Alleen de makelaar beslist (uiteraard in overleg met de betrokken koper en verkoper) of een huis gereserveerd is, onder bod staat of uiteindelijk verkocht is.</w:t>
      </w:r>
    </w:p>
    <w:p w:rsidR="001D0DB0" w:rsidRPr="00A90409" w:rsidRDefault="00A80A5D">
      <w:r w:rsidRPr="00A90409">
        <w:rPr>
          <w:rFonts w:cs="Calibri"/>
        </w:rPr>
        <w:t>Ook controleert de makelaar regelmatig (handmatig) of de vraagprijs van een huis reëel is en of een uitgebracht bod klopt met de vraagprijs.</w:t>
      </w:r>
    </w:p>
    <w:p w:rsidR="001D0DB0" w:rsidRPr="00A90409" w:rsidRDefault="00A80A5D">
      <w:pPr>
        <w:pStyle w:val="Kop3"/>
        <w:rPr>
          <w:rFonts w:cs="Calibri"/>
        </w:rPr>
      </w:pPr>
      <w:bookmarkStart w:id="51" w:name="__RefHeading__920_181835394"/>
      <w:bookmarkStart w:id="52" w:name="__RefHeading__349_1969517482"/>
      <w:bookmarkStart w:id="53" w:name="__RefHeading__231_975240251"/>
      <w:bookmarkStart w:id="54" w:name="__RefHeading__165_826893657"/>
      <w:bookmarkStart w:id="55" w:name="__RefHeading__410_1072424458"/>
      <w:bookmarkStart w:id="56" w:name="__RefHeading__493_1261847382"/>
      <w:bookmarkStart w:id="57" w:name="_Toc65747834"/>
      <w:bookmarkEnd w:id="51"/>
      <w:bookmarkEnd w:id="52"/>
      <w:bookmarkEnd w:id="53"/>
      <w:bookmarkEnd w:id="54"/>
      <w:bookmarkEnd w:id="55"/>
      <w:bookmarkEnd w:id="56"/>
      <w:r w:rsidRPr="00A90409">
        <w:t>Secretariaat</w:t>
      </w:r>
      <w:bookmarkEnd w:id="57"/>
    </w:p>
    <w:p w:rsidR="001D0DB0" w:rsidRPr="00A90409" w:rsidRDefault="00A80A5D">
      <w:r w:rsidRPr="00A90409">
        <w:rPr>
          <w:rFonts w:cs="Calibri"/>
        </w:rPr>
        <w:t>Het secretariaat onderhoudt contact met de relaties. Dat betekent voornamelijk dat ze e-mails versturen en ontvangen met bijvoorbeeld afspraken bij de notaris, verplichte papieren documenten, concept koopcontracten enzovoorts.</w:t>
      </w:r>
    </w:p>
    <w:p w:rsidR="001D0DB0" w:rsidRPr="00A90409" w:rsidRDefault="00A80A5D">
      <w:pPr>
        <w:pStyle w:val="Kop3"/>
        <w:rPr>
          <w:rFonts w:cs="Calibri"/>
        </w:rPr>
      </w:pPr>
      <w:bookmarkStart w:id="58" w:name="__RefHeading__922_181835394"/>
      <w:bookmarkStart w:id="59" w:name="__RefHeading__351_1969517482"/>
      <w:bookmarkStart w:id="60" w:name="__RefHeading__233_975240251"/>
      <w:bookmarkStart w:id="61" w:name="__RefHeading__167_826893657"/>
      <w:bookmarkStart w:id="62" w:name="__RefHeading__412_1072424458"/>
      <w:bookmarkStart w:id="63" w:name="__RefHeading__495_1261847382"/>
      <w:bookmarkStart w:id="64" w:name="_Toc65747835"/>
      <w:bookmarkEnd w:id="58"/>
      <w:bookmarkEnd w:id="59"/>
      <w:bookmarkEnd w:id="60"/>
      <w:bookmarkEnd w:id="61"/>
      <w:bookmarkEnd w:id="62"/>
      <w:bookmarkEnd w:id="63"/>
      <w:r w:rsidRPr="00A90409">
        <w:t>Beheer</w:t>
      </w:r>
      <w:bookmarkEnd w:id="64"/>
    </w:p>
    <w:p w:rsidR="001D0DB0" w:rsidRPr="00A90409" w:rsidRDefault="00A80A5D">
      <w:r w:rsidRPr="00A90409">
        <w:rPr>
          <w:rFonts w:cs="Calibri"/>
        </w:rPr>
        <w:t>De belangrijkste taak voor de medewerker beheer is om back-ups te maken, de relatie en adressen bestanden op te schonen en als helpdesk op te treden.</w:t>
      </w:r>
    </w:p>
    <w:p w:rsidR="001D0DB0" w:rsidRPr="00A90409" w:rsidRDefault="00A80A5D">
      <w:pPr>
        <w:pStyle w:val="Kop3"/>
        <w:rPr>
          <w:rFonts w:cs="Calibri"/>
        </w:rPr>
      </w:pPr>
      <w:bookmarkStart w:id="65" w:name="__RefHeading__924_181835394"/>
      <w:bookmarkStart w:id="66" w:name="__RefHeading__353_1969517482"/>
      <w:bookmarkStart w:id="67" w:name="__RefHeading__235_975240251"/>
      <w:bookmarkStart w:id="68" w:name="__RefHeading__169_826893657"/>
      <w:bookmarkStart w:id="69" w:name="__RefHeading__414_1072424458"/>
      <w:bookmarkStart w:id="70" w:name="__RefHeading__497_1261847382"/>
      <w:bookmarkStart w:id="71" w:name="_Toc65747836"/>
      <w:bookmarkEnd w:id="65"/>
      <w:bookmarkEnd w:id="66"/>
      <w:bookmarkEnd w:id="67"/>
      <w:bookmarkEnd w:id="68"/>
      <w:bookmarkEnd w:id="69"/>
      <w:bookmarkEnd w:id="70"/>
      <w:r w:rsidRPr="00A90409">
        <w:t>Administrator</w:t>
      </w:r>
      <w:bookmarkEnd w:id="71"/>
    </w:p>
    <w:p w:rsidR="001D0DB0" w:rsidRPr="00A90409" w:rsidRDefault="00A80A5D">
      <w:pPr>
        <w:rPr>
          <w:rFonts w:cs="Calibri"/>
        </w:rPr>
      </w:pPr>
      <w:r w:rsidRPr="00A90409">
        <w:rPr>
          <w:rFonts w:cs="Calibri"/>
        </w:rPr>
        <w:t>De Administrator mag ICT-technisch gevoelige en essentiële aanpassingen in de webapplicatie van Ultima Casa aanbrengen. Dat wil zeggen rollen en statussen beheren en aanpassen en rollen toekennen.</w:t>
      </w:r>
    </w:p>
    <w:p w:rsidR="001D0DB0" w:rsidRPr="00A90409" w:rsidRDefault="001D0DB0">
      <w:pPr>
        <w:rPr>
          <w:rFonts w:cs="Calibri"/>
        </w:rPr>
      </w:pPr>
    </w:p>
    <w:p w:rsidR="001D0DB0" w:rsidRPr="00A90409" w:rsidRDefault="00A80A5D">
      <w:pPr>
        <w:pStyle w:val="Kop1"/>
        <w:rPr>
          <w:rFonts w:cs="Calibri"/>
        </w:rPr>
      </w:pPr>
      <w:bookmarkStart w:id="72" w:name="__RefHeading__926_181835394"/>
      <w:bookmarkStart w:id="73" w:name="__RefHeading__355_1969517482"/>
      <w:bookmarkStart w:id="74" w:name="__RefHeading__237_975240251"/>
      <w:bookmarkStart w:id="75" w:name="__RefHeading__416_1072424458"/>
      <w:bookmarkStart w:id="76" w:name="__RefHeading__499_1261847382"/>
      <w:bookmarkStart w:id="77" w:name="_Toc65747837"/>
      <w:bookmarkEnd w:id="72"/>
      <w:bookmarkEnd w:id="73"/>
      <w:bookmarkEnd w:id="74"/>
      <w:bookmarkEnd w:id="75"/>
      <w:bookmarkEnd w:id="76"/>
      <w:r w:rsidRPr="00A90409">
        <w:t>Statussen</w:t>
      </w:r>
      <w:bookmarkEnd w:id="77"/>
    </w:p>
    <w:p w:rsidR="001D0DB0" w:rsidRPr="00A90409" w:rsidRDefault="00A80A5D">
      <w:pPr>
        <w:rPr>
          <w:rFonts w:cs="Calibri"/>
        </w:rPr>
      </w:pPr>
      <w:r w:rsidRPr="00A90409">
        <w:rPr>
          <w:rFonts w:cs="Calibri"/>
        </w:rPr>
        <w:t>Op dit moment zijn de volgende statussen actueel</w:t>
      </w:r>
    </w:p>
    <w:p w:rsidR="001D0DB0" w:rsidRPr="00A90409" w:rsidRDefault="00A80A5D">
      <w:pPr>
        <w:rPr>
          <w:rFonts w:cs="Calibri"/>
        </w:rPr>
      </w:pPr>
      <w:r w:rsidRPr="00A90409">
        <w:rPr>
          <w:rFonts w:cs="Calibri"/>
        </w:rPr>
        <w:t>Het wijzigen van de statussen (door de administrator) moet met de grootste zorgvuldigheid gebeuren.</w:t>
      </w:r>
      <w:r w:rsidRPr="00A90409">
        <w:rPr>
          <w:rFonts w:cs="Calibri"/>
        </w:rPr>
        <w:br/>
        <w:t>In de verschillende processen wordt de status gebruikt om de webapplicatie aan te sturen. Wijziging van een status zal vrijwel altijd gevolgen hebben voor de processen.</w:t>
      </w:r>
    </w:p>
    <w:p w:rsidR="001D0DB0" w:rsidRPr="00A90409" w:rsidRDefault="001D0DB0">
      <w:pPr>
        <w:rPr>
          <w:rFonts w:cs="Calibri"/>
        </w:rPr>
      </w:pPr>
    </w:p>
    <w:p w:rsidR="001D0DB0" w:rsidRPr="00A90409" w:rsidRDefault="001D0DB0">
      <w:pPr>
        <w:rPr>
          <w:rFonts w:cs="Calibri"/>
        </w:rPr>
      </w:pPr>
    </w:p>
    <w:p w:rsidR="001D0DB0" w:rsidRPr="00A90409" w:rsidRDefault="00A80A5D">
      <w:pPr>
        <w:pStyle w:val="Kop1"/>
        <w:pageBreakBefore/>
      </w:pPr>
      <w:bookmarkStart w:id="78" w:name="__RefHeading__928_181835394"/>
      <w:bookmarkStart w:id="79" w:name="__RefHeading__357_1969517482"/>
      <w:bookmarkStart w:id="80" w:name="__RefHeading__239_975240251"/>
      <w:bookmarkStart w:id="81" w:name="__RefHeading__418_1072424458"/>
      <w:bookmarkStart w:id="82" w:name="__RefHeading__501_1261847382"/>
      <w:bookmarkStart w:id="83" w:name="_Toc65747838"/>
      <w:bookmarkEnd w:id="78"/>
      <w:bookmarkEnd w:id="79"/>
      <w:bookmarkEnd w:id="80"/>
      <w:bookmarkEnd w:id="81"/>
      <w:bookmarkEnd w:id="82"/>
      <w:r w:rsidRPr="00A90409">
        <w:lastRenderedPageBreak/>
        <w:t>Processen</w:t>
      </w:r>
      <w:bookmarkEnd w:id="83"/>
    </w:p>
    <w:p w:rsidR="001D0DB0" w:rsidRPr="00A90409" w:rsidRDefault="00A80A5D">
      <w:pPr>
        <w:pStyle w:val="Kop3"/>
        <w:rPr>
          <w:rFonts w:cs="Calibri"/>
        </w:rPr>
      </w:pPr>
      <w:bookmarkStart w:id="84" w:name="__RefHeading__930_181835394"/>
      <w:bookmarkStart w:id="85" w:name="__RefHeading__359_1969517482"/>
      <w:bookmarkStart w:id="86" w:name="__RefHeading__241_975240251"/>
      <w:bookmarkStart w:id="87" w:name="__RefHeading__420_1072424458"/>
      <w:bookmarkStart w:id="88" w:name="__RefHeading__503_1261847382"/>
      <w:bookmarkStart w:id="89" w:name="_Toc65747839"/>
      <w:bookmarkEnd w:id="84"/>
      <w:bookmarkEnd w:id="85"/>
      <w:bookmarkEnd w:id="86"/>
      <w:bookmarkEnd w:id="87"/>
      <w:bookmarkEnd w:id="88"/>
      <w:r w:rsidRPr="00A90409">
        <w:t>Gebruiker</w:t>
      </w:r>
      <w:bookmarkEnd w:id="89"/>
    </w:p>
    <w:p w:rsidR="001D0DB0" w:rsidRPr="00A90409" w:rsidRDefault="00A80A5D">
      <w:pPr>
        <w:pStyle w:val="Plattetekst"/>
        <w:rPr>
          <w:rFonts w:cs="Calibri"/>
        </w:rPr>
      </w:pPr>
      <w:r w:rsidRPr="00A90409">
        <w:rPr>
          <w:rFonts w:cs="Calibri"/>
        </w:rPr>
        <w:t>Elke gebruiker van de Ultima Casa webapplicatie kan</w:t>
      </w:r>
    </w:p>
    <w:p w:rsidR="001D0DB0" w:rsidRPr="00A90409" w:rsidRDefault="00A80A5D">
      <w:pPr>
        <w:pStyle w:val="Lijstalinea1"/>
        <w:numPr>
          <w:ilvl w:val="0"/>
          <w:numId w:val="5"/>
        </w:numPr>
        <w:spacing w:after="0" w:line="100" w:lineRule="atLeast"/>
        <w:rPr>
          <w:rFonts w:cs="Calibri"/>
        </w:rPr>
      </w:pPr>
      <w:r w:rsidRPr="00A90409">
        <w:rPr>
          <w:rFonts w:cs="Calibri"/>
        </w:rPr>
        <w:t>inloggen op het eigen account</w:t>
      </w:r>
    </w:p>
    <w:p w:rsidR="001D0DB0" w:rsidRPr="00A90409" w:rsidRDefault="00A80A5D">
      <w:pPr>
        <w:pStyle w:val="Lijstalinea1"/>
        <w:numPr>
          <w:ilvl w:val="0"/>
          <w:numId w:val="5"/>
        </w:numPr>
        <w:spacing w:after="0" w:line="100" w:lineRule="atLeast"/>
        <w:rPr>
          <w:rFonts w:cs="Calibri"/>
        </w:rPr>
      </w:pPr>
      <w:r w:rsidRPr="00A90409">
        <w:rPr>
          <w:rFonts w:cs="Calibri"/>
        </w:rPr>
        <w:t xml:space="preserve">een eigen "Mijn Ultima Casa" account aanmaken </w:t>
      </w:r>
    </w:p>
    <w:p w:rsidR="001D0DB0" w:rsidRPr="00A90409" w:rsidRDefault="00A80A5D">
      <w:pPr>
        <w:pStyle w:val="Lijstalinea1"/>
        <w:numPr>
          <w:ilvl w:val="0"/>
          <w:numId w:val="5"/>
        </w:numPr>
        <w:spacing w:after="0" w:line="100" w:lineRule="atLeast"/>
        <w:rPr>
          <w:rFonts w:cs="Calibri"/>
        </w:rPr>
      </w:pPr>
      <w:r w:rsidRPr="00A90409">
        <w:rPr>
          <w:rFonts w:cs="Calibri"/>
        </w:rPr>
        <w:t>het eigen account beheren (wijzigen of verwijderen)</w:t>
      </w:r>
    </w:p>
    <w:p w:rsidR="001D0DB0" w:rsidRPr="00A90409" w:rsidRDefault="001D0DB0">
      <w:pPr>
        <w:pStyle w:val="Lijstalinea1"/>
        <w:spacing w:after="0" w:line="100" w:lineRule="atLeast"/>
        <w:rPr>
          <w:rFonts w:cs="Calibri"/>
        </w:rPr>
      </w:pPr>
    </w:p>
    <w:p w:rsidR="001D0DB0" w:rsidRPr="00A90409" w:rsidRDefault="00A80A5D">
      <w:pPr>
        <w:pStyle w:val="Lijstalinea1"/>
        <w:numPr>
          <w:ilvl w:val="0"/>
          <w:numId w:val="6"/>
        </w:numPr>
        <w:spacing w:after="0" w:line="100" w:lineRule="atLeast"/>
        <w:rPr>
          <w:rFonts w:cs="Calibri"/>
        </w:rPr>
      </w:pPr>
      <w:r w:rsidRPr="00A90409">
        <w:rPr>
          <w:rFonts w:cs="Calibri"/>
        </w:rPr>
        <w:t>Het account is gekoppeld aan een rol (koper/verkoper, makelaar, secretariaat, beheer, administrator)</w:t>
      </w:r>
    </w:p>
    <w:p w:rsidR="001D0DB0" w:rsidRPr="00A90409" w:rsidRDefault="00A80A5D">
      <w:pPr>
        <w:pStyle w:val="Lijstalinea1"/>
        <w:numPr>
          <w:ilvl w:val="0"/>
          <w:numId w:val="6"/>
        </w:numPr>
        <w:spacing w:after="0" w:line="100" w:lineRule="atLeast"/>
        <w:rPr>
          <w:rFonts w:cs="Calibri"/>
        </w:rPr>
      </w:pPr>
      <w:r w:rsidRPr="00A90409">
        <w:rPr>
          <w:rFonts w:cs="Calibri"/>
        </w:rPr>
        <w:t>Initieel krijgt een nieuwe gebruiker de rol van koper/verkoper. De administrator van Ultima Casa kan deze rol desgewenst wijzigen.</w:t>
      </w:r>
    </w:p>
    <w:p w:rsidR="001D0DB0" w:rsidRPr="00A90409" w:rsidRDefault="00A80A5D">
      <w:pPr>
        <w:pStyle w:val="Lijstalinea1"/>
        <w:numPr>
          <w:ilvl w:val="0"/>
          <w:numId w:val="6"/>
        </w:numPr>
        <w:spacing w:after="0" w:line="100" w:lineRule="atLeast"/>
      </w:pPr>
      <w:r w:rsidRPr="00A90409">
        <w:rPr>
          <w:rFonts w:cs="Calibri"/>
        </w:rPr>
        <w:t>Na het inloggen heeft een gebruiker toegang tot de functies die bij zijn of haar rol passen</w:t>
      </w:r>
    </w:p>
    <w:p w:rsidR="001D0DB0" w:rsidRPr="00A90409" w:rsidRDefault="001D0DB0"/>
    <w:p w:rsidR="001D0DB0" w:rsidRPr="00A90409" w:rsidRDefault="00BB3F0B">
      <w:pPr>
        <w:pStyle w:val="Plattetekst"/>
        <w:jc w:val="center"/>
      </w:pPr>
      <w:r w:rsidRPr="00A90409">
        <w:rPr>
          <w:noProof/>
          <w:lang w:eastAsia="nl-NL"/>
        </w:rPr>
        <w:drawing>
          <wp:inline distT="0" distB="0" distL="0" distR="0" wp14:anchorId="538CE8F2" wp14:editId="5FD16959">
            <wp:extent cx="5059680" cy="2369820"/>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59680" cy="2369820"/>
                    </a:xfrm>
                    <a:prstGeom prst="rect">
                      <a:avLst/>
                    </a:prstGeom>
                    <a:solidFill>
                      <a:srgbClr val="FFFFFF"/>
                    </a:solidFill>
                    <a:ln>
                      <a:noFill/>
                    </a:ln>
                  </pic:spPr>
                </pic:pic>
              </a:graphicData>
            </a:graphic>
          </wp:inline>
        </w:drawing>
      </w:r>
    </w:p>
    <w:p w:rsidR="001D0DB0" w:rsidRPr="00A90409" w:rsidRDefault="00A80A5D">
      <w:pPr>
        <w:pStyle w:val="Kop3"/>
        <w:numPr>
          <w:ilvl w:val="0"/>
          <w:numId w:val="1"/>
        </w:numPr>
        <w:rPr>
          <w:rFonts w:cs="Calibri"/>
        </w:rPr>
      </w:pPr>
      <w:bookmarkStart w:id="90" w:name="__RefHeading__932_181835394"/>
      <w:bookmarkStart w:id="91" w:name="__RefHeading__361_1969517482"/>
      <w:bookmarkStart w:id="92" w:name="__RefHeading__243_975240251"/>
      <w:bookmarkStart w:id="93" w:name="__RefHeading__173_826893657"/>
      <w:bookmarkStart w:id="94" w:name="__RefHeading__422_1072424458"/>
      <w:bookmarkStart w:id="95" w:name="__RefHeading__505_1261847382"/>
      <w:bookmarkStart w:id="96" w:name="_Toc65747840"/>
      <w:bookmarkEnd w:id="90"/>
      <w:bookmarkEnd w:id="91"/>
      <w:bookmarkEnd w:id="92"/>
      <w:bookmarkEnd w:id="93"/>
      <w:bookmarkEnd w:id="94"/>
      <w:bookmarkEnd w:id="95"/>
      <w:r w:rsidRPr="00A90409">
        <w:t>Koper</w:t>
      </w:r>
      <w:bookmarkEnd w:id="96"/>
    </w:p>
    <w:p w:rsidR="001D0DB0" w:rsidRPr="00A90409" w:rsidRDefault="00A80A5D">
      <w:pPr>
        <w:pStyle w:val="Plattetekst"/>
        <w:rPr>
          <w:rFonts w:cs="Calibri"/>
        </w:rPr>
      </w:pPr>
      <w:r w:rsidRPr="00A90409">
        <w:rPr>
          <w:rFonts w:cs="Calibri"/>
        </w:rPr>
        <w:t>Een koper kan</w:t>
      </w:r>
    </w:p>
    <w:p w:rsidR="001D0DB0" w:rsidRPr="00A90409" w:rsidRDefault="00A80A5D">
      <w:pPr>
        <w:pStyle w:val="Lijstalinea1"/>
        <w:numPr>
          <w:ilvl w:val="0"/>
          <w:numId w:val="5"/>
        </w:numPr>
        <w:spacing w:after="0" w:line="100" w:lineRule="atLeast"/>
        <w:rPr>
          <w:rFonts w:cs="Calibri"/>
        </w:rPr>
      </w:pPr>
      <w:r w:rsidRPr="00A90409">
        <w:rPr>
          <w:rFonts w:cs="Calibri"/>
        </w:rPr>
        <w:t>een interessant huis selecteren en toevoegen aan haar/zijn persoonlijke lijst</w:t>
      </w:r>
    </w:p>
    <w:p w:rsidR="001D0DB0" w:rsidRPr="00A90409" w:rsidRDefault="00A80A5D">
      <w:pPr>
        <w:pStyle w:val="Lijstalinea1"/>
        <w:numPr>
          <w:ilvl w:val="0"/>
          <w:numId w:val="5"/>
        </w:numPr>
        <w:spacing w:after="0" w:line="100" w:lineRule="atLeast"/>
        <w:rPr>
          <w:rFonts w:cs="Calibri"/>
        </w:rPr>
      </w:pPr>
      <w:r w:rsidRPr="00A90409">
        <w:rPr>
          <w:rFonts w:cs="Calibri"/>
        </w:rPr>
        <w:t>zoekcriteria aanleggen op basis waarvan zij/hij een huis zoekt</w:t>
      </w:r>
    </w:p>
    <w:p w:rsidR="001D0DB0" w:rsidRPr="00A90409" w:rsidRDefault="00A80A5D">
      <w:pPr>
        <w:pStyle w:val="Lijstalinea1"/>
        <w:numPr>
          <w:ilvl w:val="0"/>
          <w:numId w:val="5"/>
        </w:numPr>
        <w:spacing w:after="0" w:line="100" w:lineRule="atLeast"/>
        <w:rPr>
          <w:rFonts w:cs="Calibri"/>
        </w:rPr>
      </w:pPr>
      <w:r w:rsidRPr="00A90409">
        <w:rPr>
          <w:rFonts w:cs="Calibri"/>
        </w:rPr>
        <w:t>e-mail contact opnemen met de verkoper of met een makelaar van Ultima Casa</w:t>
      </w:r>
    </w:p>
    <w:p w:rsidR="001D0DB0" w:rsidRPr="00A90409" w:rsidRDefault="00A80A5D">
      <w:pPr>
        <w:pStyle w:val="Lijstalinea1"/>
        <w:numPr>
          <w:ilvl w:val="0"/>
          <w:numId w:val="5"/>
        </w:numPr>
        <w:spacing w:after="0" w:line="100" w:lineRule="atLeast"/>
      </w:pPr>
      <w:r w:rsidRPr="00A90409">
        <w:rPr>
          <w:rFonts w:cs="Calibri"/>
        </w:rPr>
        <w:t>een bod uitbrengen op een huis</w:t>
      </w:r>
    </w:p>
    <w:p w:rsidR="001D0DB0" w:rsidRPr="00A90409" w:rsidRDefault="00A80A5D">
      <w:pPr>
        <w:pStyle w:val="Plattetekst"/>
        <w:rPr>
          <w:rFonts w:cs="Calibri"/>
        </w:rPr>
      </w:pPr>
      <w:r w:rsidRPr="00A90409">
        <w:t>Een koper kan ook verkoper zijn.</w:t>
      </w:r>
    </w:p>
    <w:p w:rsidR="001D0DB0" w:rsidRPr="00A90409" w:rsidRDefault="001D0DB0">
      <w:pPr>
        <w:pStyle w:val="Lijstalinea1"/>
        <w:spacing w:after="0" w:line="100" w:lineRule="atLeast"/>
        <w:rPr>
          <w:rFonts w:cs="Calibri"/>
        </w:rPr>
      </w:pPr>
    </w:p>
    <w:p w:rsidR="001D0DB0" w:rsidRPr="00A90409" w:rsidRDefault="001D0DB0">
      <w:pPr>
        <w:pStyle w:val="Lijstalinea1"/>
        <w:spacing w:after="0" w:line="100" w:lineRule="atLeast"/>
        <w:rPr>
          <w:rFonts w:cs="Calibri"/>
        </w:rPr>
      </w:pPr>
    </w:p>
    <w:p w:rsidR="001D0DB0" w:rsidRPr="00A90409" w:rsidRDefault="00A80A5D">
      <w:pPr>
        <w:pStyle w:val="Kop3"/>
        <w:rPr>
          <w:rFonts w:cs="Calibri"/>
        </w:rPr>
      </w:pPr>
      <w:bookmarkStart w:id="97" w:name="__RefHeading__934_181835394"/>
      <w:bookmarkStart w:id="98" w:name="__RefHeading__363_1969517482"/>
      <w:bookmarkStart w:id="99" w:name="__RefHeading__245_975240251"/>
      <w:bookmarkStart w:id="100" w:name="__RefHeading__175_826893657"/>
      <w:bookmarkStart w:id="101" w:name="__RefHeading__424_1072424458"/>
      <w:bookmarkStart w:id="102" w:name="__RefHeading__507_1261847382"/>
      <w:bookmarkStart w:id="103" w:name="_Toc65747841"/>
      <w:bookmarkEnd w:id="97"/>
      <w:bookmarkEnd w:id="98"/>
      <w:bookmarkEnd w:id="99"/>
      <w:bookmarkEnd w:id="100"/>
      <w:bookmarkEnd w:id="101"/>
      <w:bookmarkEnd w:id="102"/>
      <w:r w:rsidRPr="00A90409">
        <w:t>Verkoper</w:t>
      </w:r>
      <w:bookmarkEnd w:id="103"/>
    </w:p>
    <w:p w:rsidR="001D0DB0" w:rsidRPr="00A90409" w:rsidRDefault="00A80A5D">
      <w:pPr>
        <w:pStyle w:val="Plattetekst"/>
        <w:rPr>
          <w:rFonts w:cs="Calibri"/>
        </w:rPr>
      </w:pPr>
      <w:r w:rsidRPr="00A90409">
        <w:rPr>
          <w:rFonts w:cs="Calibri"/>
        </w:rPr>
        <w:t>Een verkoper kan</w:t>
      </w:r>
    </w:p>
    <w:p w:rsidR="001D0DB0" w:rsidRPr="00A90409" w:rsidRDefault="00A80A5D">
      <w:pPr>
        <w:pStyle w:val="Lijstalinea1"/>
        <w:numPr>
          <w:ilvl w:val="0"/>
          <w:numId w:val="5"/>
        </w:numPr>
        <w:spacing w:after="0" w:line="100" w:lineRule="atLeast"/>
        <w:rPr>
          <w:rFonts w:cs="Calibri"/>
        </w:rPr>
      </w:pPr>
      <w:r w:rsidRPr="00A90409">
        <w:rPr>
          <w:rFonts w:cs="Calibri"/>
        </w:rPr>
        <w:t>een huis te koop aanbieden</w:t>
      </w:r>
    </w:p>
    <w:p w:rsidR="001D0DB0" w:rsidRPr="00A90409" w:rsidRDefault="00A80A5D">
      <w:pPr>
        <w:pStyle w:val="Lijstalinea1"/>
        <w:numPr>
          <w:ilvl w:val="0"/>
          <w:numId w:val="5"/>
        </w:numPr>
        <w:spacing w:after="0" w:line="100" w:lineRule="atLeast"/>
        <w:rPr>
          <w:rFonts w:cs="Calibri"/>
        </w:rPr>
      </w:pPr>
      <w:r w:rsidRPr="00A90409">
        <w:rPr>
          <w:rFonts w:cs="Calibri"/>
        </w:rPr>
        <w:t>de verkoop intrekken</w:t>
      </w:r>
    </w:p>
    <w:p w:rsidR="001D0DB0" w:rsidRPr="00A90409" w:rsidRDefault="00A80A5D">
      <w:pPr>
        <w:pStyle w:val="Lijstalinea1"/>
        <w:numPr>
          <w:ilvl w:val="0"/>
          <w:numId w:val="5"/>
        </w:numPr>
        <w:spacing w:after="0" w:line="100" w:lineRule="atLeast"/>
        <w:rPr>
          <w:rFonts w:cs="Calibri"/>
        </w:rPr>
      </w:pPr>
      <w:r w:rsidRPr="00A90409">
        <w:rPr>
          <w:rFonts w:cs="Calibri"/>
        </w:rPr>
        <w:t>criteria aanleggen en beheren op basis waarvan een potentiële koper dit huis kan vinden</w:t>
      </w:r>
    </w:p>
    <w:p w:rsidR="001D0DB0" w:rsidRPr="00A90409" w:rsidRDefault="00A80A5D">
      <w:pPr>
        <w:pStyle w:val="Lijstalinea1"/>
        <w:numPr>
          <w:ilvl w:val="0"/>
          <w:numId w:val="5"/>
        </w:numPr>
        <w:spacing w:after="0" w:line="100" w:lineRule="atLeast"/>
      </w:pPr>
      <w:r w:rsidRPr="00A90409">
        <w:rPr>
          <w:rFonts w:cs="Calibri"/>
        </w:rPr>
        <w:t>e-mail contact opnemen met een makelaar van Ultima Casa</w:t>
      </w:r>
    </w:p>
    <w:p w:rsidR="001D0DB0" w:rsidRPr="00A90409" w:rsidRDefault="00A80A5D">
      <w:pPr>
        <w:pStyle w:val="Plattetekst"/>
        <w:rPr>
          <w:rFonts w:cs="Calibri"/>
        </w:rPr>
      </w:pPr>
      <w:r w:rsidRPr="00A90409">
        <w:t>Een verkoper kan ook koper zijn.</w:t>
      </w:r>
    </w:p>
    <w:p w:rsidR="001D0DB0" w:rsidRPr="00A90409" w:rsidRDefault="001D0DB0">
      <w:pPr>
        <w:pStyle w:val="Lijstalinea1"/>
        <w:spacing w:after="0" w:line="100" w:lineRule="atLeast"/>
        <w:ind w:left="0"/>
        <w:rPr>
          <w:rFonts w:cs="Calibri"/>
        </w:rPr>
      </w:pPr>
    </w:p>
    <w:p w:rsidR="001D0DB0" w:rsidRPr="00A90409" w:rsidRDefault="001D0DB0">
      <w:pPr>
        <w:pStyle w:val="Lijstalinea1"/>
        <w:spacing w:after="0" w:line="100" w:lineRule="atLeast"/>
        <w:ind w:left="0"/>
        <w:jc w:val="center"/>
        <w:rPr>
          <w:rFonts w:cs="Calibri"/>
        </w:rPr>
      </w:pPr>
    </w:p>
    <w:p w:rsidR="001D0DB0" w:rsidRPr="00A90409" w:rsidRDefault="00BB3F0B">
      <w:pPr>
        <w:pStyle w:val="Plattetekst"/>
        <w:jc w:val="center"/>
      </w:pPr>
      <w:r w:rsidRPr="00A90409">
        <w:rPr>
          <w:noProof/>
          <w:lang w:eastAsia="nl-NL"/>
        </w:rPr>
        <w:drawing>
          <wp:inline distT="0" distB="0" distL="0" distR="0" wp14:anchorId="7FC36893" wp14:editId="068FC92A">
            <wp:extent cx="5059680" cy="755142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9680" cy="7551420"/>
                    </a:xfrm>
                    <a:prstGeom prst="rect">
                      <a:avLst/>
                    </a:prstGeom>
                    <a:solidFill>
                      <a:srgbClr val="FFFFFF"/>
                    </a:solidFill>
                    <a:ln>
                      <a:noFill/>
                    </a:ln>
                  </pic:spPr>
                </pic:pic>
              </a:graphicData>
            </a:graphic>
          </wp:inline>
        </w:drawing>
      </w:r>
    </w:p>
    <w:p w:rsidR="001D0DB0" w:rsidRPr="00A90409" w:rsidRDefault="00A80A5D">
      <w:pPr>
        <w:pStyle w:val="Kop3"/>
      </w:pPr>
      <w:bookmarkStart w:id="104" w:name="__RefHeading__936_181835394"/>
      <w:bookmarkStart w:id="105" w:name="__RefHeading__365_1969517482"/>
      <w:bookmarkStart w:id="106" w:name="__RefHeading__247_975240251"/>
      <w:bookmarkStart w:id="107" w:name="__RefHeading__177_826893657"/>
      <w:bookmarkStart w:id="108" w:name="__RefHeading__426_1072424458"/>
      <w:bookmarkStart w:id="109" w:name="__RefHeading__509_1261847382"/>
      <w:bookmarkStart w:id="110" w:name="_Toc65747842"/>
      <w:bookmarkEnd w:id="104"/>
      <w:bookmarkEnd w:id="105"/>
      <w:bookmarkEnd w:id="106"/>
      <w:bookmarkEnd w:id="107"/>
      <w:bookmarkEnd w:id="108"/>
      <w:bookmarkEnd w:id="109"/>
      <w:r w:rsidRPr="00A90409">
        <w:t>Makelaar</w:t>
      </w:r>
      <w:bookmarkEnd w:id="110"/>
    </w:p>
    <w:p w:rsidR="001D0DB0" w:rsidRPr="00A90409" w:rsidRDefault="00A80A5D">
      <w:pPr>
        <w:rPr>
          <w:rFonts w:cs="Calibri"/>
        </w:rPr>
      </w:pPr>
      <w:r w:rsidRPr="00A90409">
        <w:t>Een makelaar kan</w:t>
      </w:r>
    </w:p>
    <w:p w:rsidR="001D0DB0" w:rsidRPr="00A90409" w:rsidRDefault="00A80A5D">
      <w:pPr>
        <w:pStyle w:val="Lijstalinea1"/>
        <w:numPr>
          <w:ilvl w:val="0"/>
          <w:numId w:val="5"/>
        </w:numPr>
        <w:spacing w:after="0" w:line="100" w:lineRule="atLeast"/>
        <w:rPr>
          <w:rFonts w:cs="Calibri"/>
        </w:rPr>
      </w:pPr>
      <w:r w:rsidRPr="00A90409">
        <w:rPr>
          <w:rFonts w:cs="Calibri"/>
        </w:rPr>
        <w:t>een overzicht zien met alle actuele huizen in de verkoop</w:t>
      </w:r>
    </w:p>
    <w:p w:rsidR="001D0DB0" w:rsidRPr="00A90409" w:rsidRDefault="00A80A5D">
      <w:pPr>
        <w:pStyle w:val="Lijstalinea1"/>
        <w:numPr>
          <w:ilvl w:val="0"/>
          <w:numId w:val="5"/>
        </w:numPr>
        <w:spacing w:after="0" w:line="100" w:lineRule="atLeast"/>
        <w:rPr>
          <w:rFonts w:cs="Calibri"/>
        </w:rPr>
      </w:pPr>
      <w:r w:rsidRPr="00A90409">
        <w:rPr>
          <w:rFonts w:cs="Calibri"/>
        </w:rPr>
        <w:t>van elk huis zien wie er welk bedrag op dat huis geboden heeft</w:t>
      </w:r>
    </w:p>
    <w:p w:rsidR="001D0DB0" w:rsidRPr="00A90409" w:rsidRDefault="00A80A5D">
      <w:pPr>
        <w:pStyle w:val="Lijstalinea1"/>
        <w:numPr>
          <w:ilvl w:val="0"/>
          <w:numId w:val="5"/>
        </w:numPr>
        <w:spacing w:after="0" w:line="100" w:lineRule="atLeast"/>
      </w:pPr>
      <w:r w:rsidRPr="00A90409">
        <w:rPr>
          <w:rFonts w:cs="Calibri"/>
        </w:rPr>
        <w:t>welke zoek</w:t>
      </w:r>
      <w:r w:rsidRPr="00A90409">
        <w:t>criteria de verkoper aan dat huis gekoppeld heeft</w:t>
      </w:r>
    </w:p>
    <w:p w:rsidR="001D0DB0" w:rsidRPr="00A90409" w:rsidRDefault="00A80A5D">
      <w:pPr>
        <w:pStyle w:val="Lijstalinea1"/>
        <w:numPr>
          <w:ilvl w:val="0"/>
          <w:numId w:val="5"/>
        </w:numPr>
        <w:spacing w:after="0" w:line="100" w:lineRule="atLeast"/>
      </w:pPr>
      <w:r w:rsidRPr="00A90409">
        <w:t>een te koop aangeboden huis de status "Verkocht" geven (i.o.m. de koper en verkoper)</w:t>
      </w:r>
    </w:p>
    <w:p w:rsidR="001D0DB0" w:rsidRPr="00A90409" w:rsidRDefault="00A80A5D">
      <w:pPr>
        <w:pStyle w:val="Lijstalinea1"/>
        <w:numPr>
          <w:ilvl w:val="0"/>
          <w:numId w:val="5"/>
        </w:numPr>
        <w:spacing w:after="0" w:line="100" w:lineRule="atLeast"/>
      </w:pPr>
      <w:r w:rsidRPr="00A90409">
        <w:lastRenderedPageBreak/>
        <w:t>een verkocht huis na verloop van tijd de status "Archief" geven</w:t>
      </w:r>
    </w:p>
    <w:p w:rsidR="001D0DB0" w:rsidRPr="00A90409" w:rsidRDefault="001D0DB0">
      <w:pPr>
        <w:pStyle w:val="Lijstalinea1"/>
        <w:spacing w:after="0" w:line="100" w:lineRule="atLeast"/>
      </w:pPr>
    </w:p>
    <w:p w:rsidR="001D0DB0" w:rsidRPr="00A90409" w:rsidRDefault="00BB3F0B">
      <w:pPr>
        <w:pStyle w:val="Plattetekst"/>
        <w:jc w:val="center"/>
        <w:rPr>
          <w:rFonts w:cs="Calibri"/>
        </w:rPr>
      </w:pPr>
      <w:r w:rsidRPr="00A90409">
        <w:rPr>
          <w:noProof/>
          <w:lang w:eastAsia="nl-NL"/>
        </w:rPr>
        <w:drawing>
          <wp:inline distT="0" distB="0" distL="0" distR="0" wp14:anchorId="55250A2D" wp14:editId="090449DA">
            <wp:extent cx="5059680" cy="1684020"/>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9680" cy="1684020"/>
                    </a:xfrm>
                    <a:prstGeom prst="rect">
                      <a:avLst/>
                    </a:prstGeom>
                    <a:solidFill>
                      <a:srgbClr val="FFFFFF"/>
                    </a:solidFill>
                    <a:ln>
                      <a:noFill/>
                    </a:ln>
                  </pic:spPr>
                </pic:pic>
              </a:graphicData>
            </a:graphic>
          </wp:inline>
        </w:drawing>
      </w:r>
    </w:p>
    <w:p w:rsidR="001D0DB0" w:rsidRPr="00A90409" w:rsidRDefault="00A80A5D">
      <w:pPr>
        <w:pStyle w:val="Kop3"/>
        <w:rPr>
          <w:rFonts w:cs="Calibri"/>
        </w:rPr>
      </w:pPr>
      <w:bookmarkStart w:id="111" w:name="__RefHeading__938_181835394"/>
      <w:bookmarkStart w:id="112" w:name="__RefHeading__367_1969517482"/>
      <w:bookmarkStart w:id="113" w:name="__RefHeading__249_975240251"/>
      <w:bookmarkStart w:id="114" w:name="__RefHeading__179_826893657"/>
      <w:bookmarkStart w:id="115" w:name="__RefHeading__428_1072424458"/>
      <w:bookmarkStart w:id="116" w:name="__RefHeading__511_1261847382"/>
      <w:bookmarkStart w:id="117" w:name="_Toc65747843"/>
      <w:bookmarkEnd w:id="111"/>
      <w:bookmarkEnd w:id="112"/>
      <w:bookmarkEnd w:id="113"/>
      <w:bookmarkEnd w:id="114"/>
      <w:bookmarkEnd w:id="115"/>
      <w:bookmarkEnd w:id="116"/>
      <w:r w:rsidRPr="00A90409">
        <w:rPr>
          <w:rFonts w:cs="Calibri"/>
        </w:rPr>
        <w:t>Secretariaat</w:t>
      </w:r>
      <w:bookmarkEnd w:id="117"/>
    </w:p>
    <w:p w:rsidR="001D0DB0" w:rsidRPr="00A90409" w:rsidRDefault="00A80A5D">
      <w:pPr>
        <w:pStyle w:val="Plattetekst"/>
      </w:pPr>
      <w:r w:rsidRPr="00A90409">
        <w:rPr>
          <w:rFonts w:cs="Calibri"/>
        </w:rPr>
        <w:t>Het secretariaat kan op verzoek van een makelaar</w:t>
      </w:r>
    </w:p>
    <w:p w:rsidR="001D0DB0" w:rsidRPr="00A90409" w:rsidRDefault="00A80A5D">
      <w:pPr>
        <w:pStyle w:val="Lijstalinea1"/>
        <w:numPr>
          <w:ilvl w:val="0"/>
          <w:numId w:val="5"/>
        </w:numPr>
        <w:spacing w:after="0" w:line="100" w:lineRule="atLeast"/>
      </w:pPr>
      <w:r w:rsidRPr="00A90409">
        <w:t>e-mails (met elektronische bijlagen) naar relaties versturen</w:t>
      </w:r>
    </w:p>
    <w:p w:rsidR="001D0DB0" w:rsidRPr="00A90409" w:rsidRDefault="00A80A5D">
      <w:pPr>
        <w:pStyle w:val="Lijstalinea1"/>
        <w:numPr>
          <w:ilvl w:val="0"/>
          <w:numId w:val="5"/>
        </w:numPr>
        <w:spacing w:after="0" w:line="100" w:lineRule="atLeast"/>
      </w:pPr>
      <w:r w:rsidRPr="00A90409">
        <w:t>papieren post versturen</w:t>
      </w:r>
    </w:p>
    <w:p w:rsidR="001D0DB0" w:rsidRPr="00A90409" w:rsidRDefault="001D0DB0">
      <w:pPr>
        <w:pStyle w:val="Lijstalinea1"/>
        <w:spacing w:after="0" w:line="100" w:lineRule="atLeast"/>
      </w:pPr>
    </w:p>
    <w:p w:rsidR="001D0DB0" w:rsidRPr="00A90409" w:rsidRDefault="00BB3F0B">
      <w:pPr>
        <w:pStyle w:val="Plattetekst"/>
        <w:jc w:val="center"/>
      </w:pPr>
      <w:r w:rsidRPr="00A90409">
        <w:rPr>
          <w:noProof/>
          <w:lang w:eastAsia="nl-NL"/>
        </w:rPr>
        <w:drawing>
          <wp:inline distT="0" distB="0" distL="0" distR="0" wp14:anchorId="0491DA16" wp14:editId="6A681FB5">
            <wp:extent cx="5059680" cy="297942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9680" cy="2979420"/>
                    </a:xfrm>
                    <a:prstGeom prst="rect">
                      <a:avLst/>
                    </a:prstGeom>
                    <a:solidFill>
                      <a:srgbClr val="FFFFFF"/>
                    </a:solidFill>
                    <a:ln>
                      <a:noFill/>
                    </a:ln>
                  </pic:spPr>
                </pic:pic>
              </a:graphicData>
            </a:graphic>
          </wp:inline>
        </w:drawing>
      </w:r>
    </w:p>
    <w:p w:rsidR="001D0DB0" w:rsidRPr="00A90409" w:rsidRDefault="001D0DB0">
      <w:pPr>
        <w:pStyle w:val="Lijstalinea1"/>
        <w:spacing w:after="0" w:line="100" w:lineRule="atLeast"/>
      </w:pPr>
    </w:p>
    <w:p w:rsidR="001D0DB0" w:rsidRPr="00A90409" w:rsidRDefault="00A80A5D">
      <w:pPr>
        <w:pStyle w:val="Kop3"/>
      </w:pPr>
      <w:bookmarkStart w:id="118" w:name="__RefHeading__940_181835394"/>
      <w:bookmarkStart w:id="119" w:name="__RefHeading__369_1969517482"/>
      <w:bookmarkStart w:id="120" w:name="__RefHeading__251_975240251"/>
      <w:bookmarkStart w:id="121" w:name="__RefHeading__181_826893657"/>
      <w:bookmarkStart w:id="122" w:name="__RefHeading__430_1072424458"/>
      <w:bookmarkStart w:id="123" w:name="__RefHeading__513_1261847382"/>
      <w:bookmarkStart w:id="124" w:name="_Toc65747844"/>
      <w:bookmarkEnd w:id="118"/>
      <w:bookmarkEnd w:id="119"/>
      <w:bookmarkEnd w:id="120"/>
      <w:bookmarkEnd w:id="121"/>
      <w:bookmarkEnd w:id="122"/>
      <w:bookmarkEnd w:id="123"/>
      <w:r w:rsidRPr="00A90409">
        <w:t>Beheer</w:t>
      </w:r>
      <w:bookmarkEnd w:id="124"/>
    </w:p>
    <w:p w:rsidR="001D0DB0" w:rsidRPr="00A90409" w:rsidRDefault="00A80A5D">
      <w:pPr>
        <w:pStyle w:val="Plattetekst"/>
      </w:pPr>
      <w:r w:rsidRPr="00A90409">
        <w:t>De beheerder kan</w:t>
      </w:r>
    </w:p>
    <w:p w:rsidR="001D0DB0" w:rsidRPr="00A90409" w:rsidRDefault="00A80A5D">
      <w:pPr>
        <w:pStyle w:val="Lijstalinea1"/>
        <w:numPr>
          <w:ilvl w:val="0"/>
          <w:numId w:val="5"/>
        </w:numPr>
        <w:spacing w:after="0" w:line="100" w:lineRule="atLeast"/>
      </w:pPr>
      <w:r w:rsidRPr="00A90409">
        <w:t>gearchiveerde kopen en verkopen uit het systeem verwijderen</w:t>
      </w:r>
    </w:p>
    <w:p w:rsidR="001D0DB0" w:rsidRPr="00A90409" w:rsidRDefault="00A80A5D">
      <w:pPr>
        <w:pStyle w:val="Lijstalinea1"/>
        <w:numPr>
          <w:ilvl w:val="0"/>
          <w:numId w:val="5"/>
        </w:numPr>
        <w:spacing w:after="0" w:line="100" w:lineRule="atLeast"/>
      </w:pPr>
      <w:r w:rsidRPr="00A90409">
        <w:t>relaties verwijderen die geen huizen (meer) te koop aanbieden en geen interesse (meer) hebben in een huis</w:t>
      </w:r>
    </w:p>
    <w:p w:rsidR="001D0DB0" w:rsidRPr="00A90409" w:rsidRDefault="00A80A5D">
      <w:pPr>
        <w:pStyle w:val="Lijstalinea1"/>
        <w:numPr>
          <w:ilvl w:val="0"/>
          <w:numId w:val="5"/>
        </w:numPr>
        <w:spacing w:after="0" w:line="100" w:lineRule="atLeast"/>
      </w:pPr>
      <w:r w:rsidRPr="00A90409">
        <w:t>adressen verwijderen die niet (meer) bij een koop of een verkoop horen</w:t>
      </w:r>
    </w:p>
    <w:p w:rsidR="001D0DB0" w:rsidRPr="00A90409" w:rsidRDefault="001D0DB0">
      <w:pPr>
        <w:jc w:val="center"/>
      </w:pPr>
    </w:p>
    <w:p w:rsidR="001D0DB0" w:rsidRPr="00A90409" w:rsidRDefault="00BB3F0B">
      <w:pPr>
        <w:jc w:val="center"/>
        <w:rPr>
          <w:rFonts w:cs="Calibri"/>
        </w:rPr>
      </w:pPr>
      <w:r w:rsidRPr="00A90409">
        <w:rPr>
          <w:rFonts w:cs="Calibri"/>
          <w:noProof/>
          <w:lang w:eastAsia="nl-NL"/>
        </w:rPr>
        <w:drawing>
          <wp:inline distT="0" distB="0" distL="0" distR="0" wp14:anchorId="379558EB" wp14:editId="7780F401">
            <wp:extent cx="5059680" cy="122682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9680" cy="1226820"/>
                    </a:xfrm>
                    <a:prstGeom prst="rect">
                      <a:avLst/>
                    </a:prstGeom>
                    <a:solidFill>
                      <a:srgbClr val="FFFFFF"/>
                    </a:solidFill>
                    <a:ln>
                      <a:noFill/>
                    </a:ln>
                  </pic:spPr>
                </pic:pic>
              </a:graphicData>
            </a:graphic>
          </wp:inline>
        </w:drawing>
      </w:r>
    </w:p>
    <w:p w:rsidR="001D0DB0" w:rsidRPr="00A90409" w:rsidRDefault="001D0DB0">
      <w:pPr>
        <w:pStyle w:val="Lijstalinea1"/>
        <w:spacing w:after="0" w:line="100" w:lineRule="atLeast"/>
        <w:ind w:left="0"/>
        <w:rPr>
          <w:rFonts w:cs="Calibri"/>
        </w:rPr>
      </w:pPr>
    </w:p>
    <w:p w:rsidR="001D0DB0" w:rsidRPr="00A90409" w:rsidRDefault="00A80A5D">
      <w:pPr>
        <w:pStyle w:val="Kop3"/>
        <w:rPr>
          <w:rFonts w:cs="Calibri"/>
        </w:rPr>
      </w:pPr>
      <w:bookmarkStart w:id="125" w:name="__RefHeading__942_181835394"/>
      <w:bookmarkStart w:id="126" w:name="__RefHeading__371_1969517482"/>
      <w:bookmarkStart w:id="127" w:name="__RefHeading__253_975240251"/>
      <w:bookmarkStart w:id="128" w:name="__RefHeading__183_826893657"/>
      <w:bookmarkStart w:id="129" w:name="__RefHeading__432_1072424458"/>
      <w:bookmarkStart w:id="130" w:name="__RefHeading__515_1261847382"/>
      <w:bookmarkStart w:id="131" w:name="_Toc65747845"/>
      <w:bookmarkEnd w:id="125"/>
      <w:bookmarkEnd w:id="126"/>
      <w:bookmarkEnd w:id="127"/>
      <w:bookmarkEnd w:id="128"/>
      <w:bookmarkEnd w:id="129"/>
      <w:bookmarkEnd w:id="130"/>
      <w:r w:rsidRPr="00A90409">
        <w:t>Administrator</w:t>
      </w:r>
      <w:bookmarkEnd w:id="131"/>
    </w:p>
    <w:p w:rsidR="001D0DB0" w:rsidRPr="00A90409" w:rsidRDefault="00A80A5D">
      <w:pPr>
        <w:pStyle w:val="Lijstalinea1"/>
        <w:spacing w:after="0" w:line="100" w:lineRule="atLeast"/>
        <w:ind w:left="0"/>
      </w:pPr>
      <w:r w:rsidRPr="00A90409">
        <w:rPr>
          <w:rFonts w:cs="Calibri"/>
        </w:rPr>
        <w:t>De administrator kan</w:t>
      </w:r>
    </w:p>
    <w:p w:rsidR="001D0DB0" w:rsidRPr="00A90409" w:rsidRDefault="00A80A5D">
      <w:pPr>
        <w:pStyle w:val="Lijstalinea1"/>
        <w:numPr>
          <w:ilvl w:val="0"/>
          <w:numId w:val="5"/>
        </w:numPr>
        <w:spacing w:after="0" w:line="100" w:lineRule="atLeast"/>
      </w:pPr>
      <w:r w:rsidRPr="00A90409">
        <w:t xml:space="preserve">statussen aanpassen die gebruikt worden bij de selectie van van de verkopen </w:t>
      </w:r>
    </w:p>
    <w:p w:rsidR="001D0DB0" w:rsidRPr="00A90409" w:rsidRDefault="00A80A5D">
      <w:pPr>
        <w:pStyle w:val="Lijstalinea1"/>
        <w:numPr>
          <w:ilvl w:val="0"/>
          <w:numId w:val="5"/>
        </w:numPr>
        <w:spacing w:after="0" w:line="100" w:lineRule="atLeast"/>
      </w:pPr>
      <w:r w:rsidRPr="00A90409">
        <w:t>de beschikbare rollen beheren</w:t>
      </w:r>
    </w:p>
    <w:p w:rsidR="001D0DB0" w:rsidRPr="00A90409" w:rsidRDefault="00A80A5D">
      <w:pPr>
        <w:pStyle w:val="Lijstalinea1"/>
        <w:numPr>
          <w:ilvl w:val="0"/>
          <w:numId w:val="5"/>
        </w:numPr>
        <w:spacing w:after="0" w:line="100" w:lineRule="atLeast"/>
      </w:pPr>
      <w:r w:rsidRPr="00A90409">
        <w:t>de rol van een gebruiker toekennen of aanpassen</w:t>
      </w:r>
    </w:p>
    <w:p w:rsidR="001D0DB0" w:rsidRPr="00A90409" w:rsidRDefault="001D0DB0">
      <w:pPr>
        <w:pStyle w:val="Plattetekst"/>
      </w:pPr>
    </w:p>
    <w:p w:rsidR="001D0DB0" w:rsidRPr="00A90409" w:rsidRDefault="00BB3F0B">
      <w:pPr>
        <w:pStyle w:val="Plattetekst"/>
        <w:jc w:val="center"/>
        <w:rPr>
          <w:rFonts w:cs="Calibri"/>
        </w:rPr>
      </w:pPr>
      <w:r w:rsidRPr="00A90409">
        <w:rPr>
          <w:noProof/>
          <w:lang w:eastAsia="nl-NL"/>
        </w:rPr>
        <w:drawing>
          <wp:inline distT="0" distB="0" distL="0" distR="0" wp14:anchorId="291DB2E4" wp14:editId="73649749">
            <wp:extent cx="5059680" cy="122682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9680" cy="1226820"/>
                    </a:xfrm>
                    <a:prstGeom prst="rect">
                      <a:avLst/>
                    </a:prstGeom>
                    <a:solidFill>
                      <a:srgbClr val="FFFFFF"/>
                    </a:solidFill>
                    <a:ln>
                      <a:noFill/>
                    </a:ln>
                  </pic:spPr>
                </pic:pic>
              </a:graphicData>
            </a:graphic>
          </wp:inline>
        </w:drawing>
      </w:r>
    </w:p>
    <w:p w:rsidR="001D0DB0" w:rsidRPr="00A90409" w:rsidRDefault="001D0DB0">
      <w:pPr>
        <w:pStyle w:val="Lijstalinea1"/>
        <w:spacing w:after="0" w:line="100" w:lineRule="atLeast"/>
        <w:ind w:left="0"/>
        <w:rPr>
          <w:rFonts w:cs="Calibri"/>
        </w:rPr>
      </w:pPr>
    </w:p>
    <w:p w:rsidR="001D0DB0" w:rsidRPr="00A90409" w:rsidRDefault="001D0DB0">
      <w:pPr>
        <w:pStyle w:val="Lijstalinea1"/>
        <w:spacing w:after="0" w:line="100" w:lineRule="atLeast"/>
        <w:ind w:left="0"/>
      </w:pPr>
    </w:p>
    <w:p w:rsidR="001D0DB0" w:rsidRPr="00A90409" w:rsidRDefault="00A80A5D">
      <w:pPr>
        <w:pStyle w:val="Kop1"/>
        <w:pageBreakBefore/>
      </w:pPr>
      <w:bookmarkStart w:id="132" w:name="__RefHeading__944_181835394"/>
      <w:bookmarkStart w:id="133" w:name="__RefHeading__373_1969517482"/>
      <w:bookmarkStart w:id="134" w:name="__RefHeading__255_975240251"/>
      <w:bookmarkStart w:id="135" w:name="__RefHeading___Toc54881206"/>
      <w:bookmarkStart w:id="136" w:name="__RefHeading__187_826893657"/>
      <w:bookmarkStart w:id="137" w:name="__RefHeading__434_1072424458"/>
      <w:bookmarkStart w:id="138" w:name="__RefHeading__517_1261847382"/>
      <w:bookmarkStart w:id="139" w:name="_Toc65747846"/>
      <w:bookmarkEnd w:id="132"/>
      <w:bookmarkEnd w:id="133"/>
      <w:bookmarkEnd w:id="134"/>
      <w:bookmarkEnd w:id="135"/>
      <w:bookmarkEnd w:id="136"/>
      <w:bookmarkEnd w:id="137"/>
      <w:bookmarkEnd w:id="138"/>
      <w:r w:rsidRPr="00A90409">
        <w:lastRenderedPageBreak/>
        <w:t>Functionaliteiten</w:t>
      </w:r>
      <w:bookmarkEnd w:id="139"/>
    </w:p>
    <w:p w:rsidR="001D0DB0" w:rsidRPr="00A90409" w:rsidRDefault="00A80A5D">
      <w:pPr>
        <w:pStyle w:val="Plattetekst"/>
      </w:pPr>
      <w:r w:rsidRPr="00A90409">
        <w:t>Zie voor de schermen het hoofdstuk Gebruikersschermen.</w:t>
      </w:r>
    </w:p>
    <w:p w:rsidR="001D0DB0" w:rsidRPr="00A90409" w:rsidRDefault="00A80A5D">
      <w:pPr>
        <w:pStyle w:val="Kop2"/>
        <w:numPr>
          <w:ilvl w:val="0"/>
          <w:numId w:val="0"/>
        </w:numPr>
        <w:jc w:val="left"/>
      </w:pPr>
      <w:bookmarkStart w:id="140" w:name="__RefHeading__946_181835394"/>
      <w:bookmarkStart w:id="141" w:name="__RefHeading__375_1969517482"/>
      <w:bookmarkStart w:id="142" w:name="__RefHeading__257_975240251"/>
      <w:bookmarkStart w:id="143" w:name="__RefHeading___Toc54881207"/>
      <w:bookmarkStart w:id="144" w:name="__RefHeading__189_826893657"/>
      <w:bookmarkStart w:id="145" w:name="__RefHeading__436_1072424458"/>
      <w:bookmarkStart w:id="146" w:name="__RefHeading__519_1261847382"/>
      <w:bookmarkStart w:id="147" w:name="_Toc65747847"/>
      <w:bookmarkEnd w:id="140"/>
      <w:bookmarkEnd w:id="141"/>
      <w:bookmarkEnd w:id="142"/>
      <w:bookmarkEnd w:id="143"/>
      <w:bookmarkEnd w:id="144"/>
      <w:bookmarkEnd w:id="145"/>
      <w:bookmarkEnd w:id="146"/>
      <w:r w:rsidRPr="00A90409">
        <w:t>1. Gebruikers</w:t>
      </w:r>
      <w:bookmarkEnd w:id="147"/>
    </w:p>
    <w:p w:rsidR="001D0DB0" w:rsidRPr="00A90409" w:rsidRDefault="00A80A5D">
      <w:pPr>
        <w:pStyle w:val="Plattetekst"/>
      </w:pPr>
      <w:r w:rsidRPr="00A90409">
        <w:t xml:space="preserve">Alle gebruikers van Ultima Casa moeten via hun persoonlijke account inloggen op de Ultima Casa webapplicatie. Dit geldt voor alle rollen die binnen het Ultima Casa systeem. </w:t>
      </w:r>
      <w:r w:rsidRPr="00A90409">
        <w:br/>
        <w:t>Nadat een gebruiker is ingelogd krijgt deze de rol die aan haar/hem is toegekend en krijgt toegang tot de  functionaliteiten die bij die rol horen.</w:t>
      </w:r>
      <w:r w:rsidRPr="00A90409">
        <w:br/>
        <w:t>De gebruiker krijgt altijd de mogelijk weer uit te loggen.</w:t>
      </w:r>
    </w:p>
    <w:p w:rsidR="001D0DB0" w:rsidRPr="00A90409" w:rsidRDefault="00A80A5D">
      <w:pPr>
        <w:pStyle w:val="Kop3"/>
      </w:pPr>
      <w:bookmarkStart w:id="148" w:name="__RefHeading__948_181835394"/>
      <w:bookmarkStart w:id="149" w:name="__RefHeading___Toc548812101"/>
      <w:bookmarkStart w:id="150" w:name="__RefHeading__377_1969517482"/>
      <w:bookmarkStart w:id="151" w:name="__RefHeading__259_975240251"/>
      <w:bookmarkStart w:id="152" w:name="__RefHeading__438_1072424458"/>
      <w:bookmarkStart w:id="153" w:name="__RefHeading__521_1261847382"/>
      <w:bookmarkStart w:id="154" w:name="_Toc65747848"/>
      <w:bookmarkEnd w:id="148"/>
      <w:bookmarkEnd w:id="149"/>
      <w:bookmarkEnd w:id="150"/>
      <w:bookmarkEnd w:id="151"/>
      <w:bookmarkEnd w:id="152"/>
      <w:bookmarkEnd w:id="153"/>
      <w:r w:rsidRPr="00A90409">
        <w:t>1.1 Inloggen op account</w:t>
      </w:r>
      <w:bookmarkEnd w:id="154"/>
    </w:p>
    <w:p w:rsidR="001D0DB0" w:rsidRPr="00A90409" w:rsidRDefault="00A80A5D">
      <w:r w:rsidRPr="00A90409">
        <w:t xml:space="preserve">Voordat een iemand gebruik kan maken van Mijn Ultima Casa moet zij/hij ingelogd zijn op het eigen account. </w:t>
      </w:r>
      <w:r w:rsidRPr="00A90409">
        <w:br/>
        <w:t xml:space="preserve">Een gebruiker kan hier ook kiezen voor het aanmaken van een nieuw account. </w:t>
      </w:r>
    </w:p>
    <w:p w:rsidR="001D0DB0" w:rsidRPr="00A90409" w:rsidRDefault="00A80A5D">
      <w:pPr>
        <w:pStyle w:val="Kop4"/>
      </w:pPr>
      <w:bookmarkStart w:id="155" w:name="__RefHeading__950_181835394"/>
      <w:bookmarkStart w:id="156" w:name="__RefHeading__379_1969517482"/>
      <w:bookmarkStart w:id="157" w:name="__RefHeading__261_975240251"/>
      <w:bookmarkStart w:id="158" w:name="__RefHeading___Toc54881209"/>
      <w:bookmarkStart w:id="159" w:name="__RefHeading__193_826893657"/>
      <w:bookmarkStart w:id="160" w:name="__RefHeading__440_1072424458"/>
      <w:bookmarkStart w:id="161" w:name="__RefHeading__523_1261847382"/>
      <w:bookmarkStart w:id="162" w:name="_Toc65747849"/>
      <w:bookmarkEnd w:id="155"/>
      <w:bookmarkEnd w:id="156"/>
      <w:bookmarkEnd w:id="157"/>
      <w:bookmarkEnd w:id="158"/>
      <w:bookmarkEnd w:id="159"/>
      <w:bookmarkEnd w:id="160"/>
      <w:bookmarkEnd w:id="161"/>
      <w:r w:rsidRPr="00A90409">
        <w:t>1.1.1 Inloggen</w:t>
      </w:r>
      <w:bookmarkEnd w:id="162"/>
    </w:p>
    <w:p w:rsidR="001D0DB0" w:rsidRPr="00A90409" w:rsidRDefault="00A80A5D">
      <w:pPr>
        <w:pStyle w:val="Plattetekst"/>
      </w:pPr>
      <w:r w:rsidRPr="00A90409">
        <w:t>Inloggen met de email / wachtwoord combinatie die bij het account hoort. Een onjuiste e-mail / wachtwoord combinatie levert een foutmelding op.</w:t>
      </w:r>
      <w:r w:rsidRPr="00A90409">
        <w:br/>
        <w:t>Succesvol inloggen leidt tot het tonen van de landingspagina die bij de rol van de ingelogde gebruiker hoort.</w:t>
      </w:r>
    </w:p>
    <w:p w:rsidR="001D0DB0" w:rsidRPr="00A90409" w:rsidRDefault="00A80A5D">
      <w:pPr>
        <w:pStyle w:val="Kop3"/>
      </w:pPr>
      <w:bookmarkStart w:id="163" w:name="__RefHeading__952_181835394"/>
      <w:bookmarkStart w:id="164" w:name="__RefHeading___Toc54881210"/>
      <w:bookmarkStart w:id="165" w:name="__RefHeading__383_1969517482"/>
      <w:bookmarkStart w:id="166" w:name="__RefHeading__265_975240251"/>
      <w:bookmarkStart w:id="167" w:name="__RefHeading__185_662445823"/>
      <w:bookmarkStart w:id="168" w:name="__RefHeading__195_826893657"/>
      <w:bookmarkStart w:id="169" w:name="__RefHeading__444_1072424458"/>
      <w:bookmarkStart w:id="170" w:name="__RefHeading__527_1261847382"/>
      <w:bookmarkStart w:id="171" w:name="_Toc65747850"/>
      <w:bookmarkEnd w:id="163"/>
      <w:bookmarkEnd w:id="164"/>
      <w:bookmarkEnd w:id="165"/>
      <w:bookmarkEnd w:id="166"/>
      <w:bookmarkEnd w:id="167"/>
      <w:bookmarkEnd w:id="168"/>
      <w:bookmarkEnd w:id="169"/>
      <w:bookmarkEnd w:id="170"/>
      <w:r w:rsidRPr="00A90409">
        <w:t>1.2 Account aanmaken</w:t>
      </w:r>
      <w:bookmarkEnd w:id="171"/>
      <w:r w:rsidRPr="00A90409">
        <w:t xml:space="preserve"> </w:t>
      </w:r>
    </w:p>
    <w:p w:rsidR="001D0DB0" w:rsidRPr="00A90409" w:rsidRDefault="00A80A5D">
      <w:pPr>
        <w:pStyle w:val="Kop4"/>
      </w:pPr>
      <w:bookmarkStart w:id="172" w:name="__RefHeading__954_181835394"/>
      <w:bookmarkStart w:id="173" w:name="__RefHeading__385_1969517482"/>
      <w:bookmarkStart w:id="174" w:name="__RefHeading__267_975240251"/>
      <w:bookmarkStart w:id="175" w:name="__RefHeading___Toc54881211"/>
      <w:bookmarkStart w:id="176" w:name="__RefHeading__197_826893657"/>
      <w:bookmarkStart w:id="177" w:name="__RefHeading__446_1072424458"/>
      <w:bookmarkStart w:id="178" w:name="__RefHeading__529_1261847382"/>
      <w:bookmarkStart w:id="179" w:name="_Toc65747851"/>
      <w:bookmarkEnd w:id="172"/>
      <w:bookmarkEnd w:id="173"/>
      <w:bookmarkEnd w:id="174"/>
      <w:bookmarkEnd w:id="175"/>
      <w:bookmarkEnd w:id="176"/>
      <w:bookmarkEnd w:id="177"/>
      <w:bookmarkEnd w:id="178"/>
      <w:r w:rsidRPr="00A90409">
        <w:t>1.2.1 Registreren</w:t>
      </w:r>
      <w:bookmarkEnd w:id="179"/>
    </w:p>
    <w:p w:rsidR="001D0DB0" w:rsidRPr="00A90409" w:rsidRDefault="00A80A5D">
      <w:pPr>
        <w:pStyle w:val="Plattetekst"/>
      </w:pPr>
      <w:r w:rsidRPr="00A90409">
        <w:t xml:space="preserve">Als een gebruikers nog geen account bij Ultima Casa heeft moet zij/hij er eentje kunnen aanmaken. Een nieuw account moet minimaal de Naam, het E-mailadres, een wachtwoord en een telefoonnummer bevatten. Het persoonlijk woonadres van de gebruikers is niet relevant voor Ultima Casa en het is gezien privacy aspecten beter om deze gegevens dan ook niet te registreren. Uiteraard is het bij de koop of verkoop van een huis wel belangrijk dat het adres daarvan bekend is. </w:t>
      </w:r>
      <w:r w:rsidRPr="00A90409">
        <w:br/>
        <w:t>In eerste instantie is een gebruikersaccount niet aan een adres gekoppeld. De koppeling van een relatie aan een adres gebeurd door de gebruiker zelf. In de rol van verkoper van een huis vult de gebruiker het adres in van het huis wat hij/zij te koop zet. Dit hoeft niet het privé adres van de verkoper te zijn.</w:t>
      </w:r>
    </w:p>
    <w:p w:rsidR="001D0DB0" w:rsidRPr="00A90409" w:rsidRDefault="00A80A5D">
      <w:pPr>
        <w:pStyle w:val="Kop4"/>
        <w:numPr>
          <w:ilvl w:val="0"/>
          <w:numId w:val="1"/>
        </w:numPr>
        <w:ind w:left="0" w:hanging="6"/>
      </w:pPr>
      <w:bookmarkStart w:id="180" w:name="__RefHeading__956_181835394"/>
      <w:bookmarkStart w:id="181" w:name="__RefHeading__387_1969517482"/>
      <w:bookmarkStart w:id="182" w:name="__RefHeading__269_975240251"/>
      <w:bookmarkStart w:id="183" w:name="__RefHeading___Toc54881212"/>
      <w:bookmarkStart w:id="184" w:name="__RefHeading__199_826893657"/>
      <w:bookmarkStart w:id="185" w:name="__RefHeading__448_1072424458"/>
      <w:bookmarkStart w:id="186" w:name="__RefHeading__531_1261847382"/>
      <w:bookmarkStart w:id="187" w:name="_Toc65747852"/>
      <w:bookmarkEnd w:id="180"/>
      <w:bookmarkEnd w:id="181"/>
      <w:bookmarkEnd w:id="182"/>
      <w:bookmarkEnd w:id="183"/>
      <w:bookmarkEnd w:id="184"/>
      <w:bookmarkEnd w:id="185"/>
      <w:bookmarkEnd w:id="186"/>
      <w:r w:rsidRPr="00A90409">
        <w:t>1.2.2 E-mail bevestiging</w:t>
      </w:r>
      <w:bookmarkEnd w:id="187"/>
    </w:p>
    <w:p w:rsidR="001D0DB0" w:rsidRPr="00A90409" w:rsidRDefault="00A80A5D">
      <w:pPr>
        <w:pStyle w:val="Plattetekst"/>
      </w:pPr>
      <w:r w:rsidRPr="00A90409">
        <w:t>Het aanmaken van een account resulteert in het versturen van een e-mail met de account gegevens naar de nieuwe gebruikers.</w:t>
      </w:r>
    </w:p>
    <w:p w:rsidR="001D0DB0" w:rsidRPr="00A90409" w:rsidRDefault="00A80A5D">
      <w:pPr>
        <w:pStyle w:val="Kop2"/>
        <w:numPr>
          <w:ilvl w:val="0"/>
          <w:numId w:val="0"/>
        </w:numPr>
        <w:jc w:val="left"/>
      </w:pPr>
      <w:bookmarkStart w:id="188" w:name="__RefHeading__958_181835394"/>
      <w:bookmarkStart w:id="189" w:name="__RefHeading__389_1969517482"/>
      <w:bookmarkStart w:id="190" w:name="__RefHeading__271_975240251"/>
      <w:bookmarkStart w:id="191" w:name="__RefHeading__450_1072424458"/>
      <w:bookmarkStart w:id="192" w:name="__RefHeading__533_1261847382"/>
      <w:bookmarkStart w:id="193" w:name="_Toc65747853"/>
      <w:bookmarkEnd w:id="188"/>
      <w:bookmarkEnd w:id="189"/>
      <w:bookmarkEnd w:id="190"/>
      <w:bookmarkEnd w:id="191"/>
      <w:bookmarkEnd w:id="192"/>
      <w:r w:rsidRPr="00A90409">
        <w:t>2. Mijn Ultima Casa</w:t>
      </w:r>
      <w:bookmarkEnd w:id="193"/>
    </w:p>
    <w:p w:rsidR="001D0DB0" w:rsidRPr="00A90409" w:rsidRDefault="00A80A5D">
      <w:pPr>
        <w:pStyle w:val="Plattetekst"/>
      </w:pPr>
      <w:r w:rsidRPr="00A90409">
        <w:t>De functies van Mijn Ultima Casa tonen altijd de gegevens van de ingelogde gebruiker en bieden de mogelijkheid om uit te loggen of de makelaar een e-mail te sturen (zie 7.2 Paginakop).</w:t>
      </w:r>
      <w:r w:rsidRPr="00A90409">
        <w:br/>
        <w:t>Een relatie kan zowel een huis te koop aanbieden als een huis willen kopen.</w:t>
      </w:r>
    </w:p>
    <w:p w:rsidR="001D0DB0" w:rsidRPr="00A90409" w:rsidRDefault="00A80A5D">
      <w:pPr>
        <w:pStyle w:val="Kop3"/>
      </w:pPr>
      <w:bookmarkStart w:id="194" w:name="__RefHeading__960_181835394"/>
      <w:bookmarkStart w:id="195" w:name="__RefHeading__391_1969517482"/>
      <w:bookmarkStart w:id="196" w:name="__RefHeading__273_975240251"/>
      <w:bookmarkStart w:id="197" w:name="__RefHeading__452_1072424458"/>
      <w:bookmarkStart w:id="198" w:name="__RefHeading__535_1261847382"/>
      <w:bookmarkStart w:id="199" w:name="_Toc65747854"/>
      <w:bookmarkEnd w:id="194"/>
      <w:bookmarkEnd w:id="195"/>
      <w:bookmarkEnd w:id="196"/>
      <w:bookmarkEnd w:id="197"/>
      <w:bookmarkEnd w:id="198"/>
      <w:r w:rsidRPr="00A90409">
        <w:t>2.1 Huis kopen</w:t>
      </w:r>
      <w:bookmarkEnd w:id="199"/>
    </w:p>
    <w:p w:rsidR="001D0DB0" w:rsidRPr="00A90409" w:rsidRDefault="00A80A5D">
      <w:pPr>
        <w:pStyle w:val="Plattetekst"/>
      </w:pPr>
      <w:r w:rsidRPr="00A90409">
        <w:t>Deze functie biedt de mogelijkheid om de eigen kopen te beheren. Ook kan de koper hier een aantal zoekcriteria opgeven op basis waarvan een huis wat te koop staat geselecteerd wordt.</w:t>
      </w:r>
    </w:p>
    <w:p w:rsidR="001D0DB0" w:rsidRPr="00A90409" w:rsidRDefault="00A80A5D">
      <w:pPr>
        <w:pStyle w:val="Kop4"/>
        <w:ind w:left="0" w:hanging="6"/>
      </w:pPr>
      <w:bookmarkStart w:id="200" w:name="__RefHeading__962_181835394"/>
      <w:bookmarkStart w:id="201" w:name="_Toc65747855"/>
      <w:bookmarkEnd w:id="200"/>
      <w:r w:rsidRPr="00A90409">
        <w:lastRenderedPageBreak/>
        <w:t>2.1.0 Overzicht</w:t>
      </w:r>
      <w:bookmarkEnd w:id="201"/>
    </w:p>
    <w:p w:rsidR="001D0DB0" w:rsidRPr="00A90409" w:rsidRDefault="00A80A5D">
      <w:pPr>
        <w:pStyle w:val="Plattetekst"/>
      </w:pPr>
      <w:r w:rsidRPr="00A90409">
        <w:t>Er verschijnt een overzicht met de huizen waarin de gebruiker geïnteresseerd is. De actuele koop-status en het (mogelijk) geplaatste bod van elk huis is naast het adres te zien. De persoonlijke gegevens van de verkoper worden hier niet getoond.</w:t>
      </w:r>
    </w:p>
    <w:p w:rsidR="001D0DB0" w:rsidRPr="00A90409" w:rsidRDefault="00A80A5D">
      <w:pPr>
        <w:pStyle w:val="Kop4"/>
        <w:ind w:left="0" w:hanging="6"/>
      </w:pPr>
      <w:bookmarkStart w:id="202" w:name="__RefHeading__964_181835394"/>
      <w:bookmarkStart w:id="203" w:name="__RefHeading__393_1969517482"/>
      <w:bookmarkStart w:id="204" w:name="__RefHeading__275_975240251"/>
      <w:bookmarkStart w:id="205" w:name="__RefHeading__454_1072424458"/>
      <w:bookmarkStart w:id="206" w:name="__RefHeading__537_1261847382"/>
      <w:bookmarkStart w:id="207" w:name="_Toc65747856"/>
      <w:bookmarkEnd w:id="202"/>
      <w:bookmarkEnd w:id="203"/>
      <w:bookmarkEnd w:id="204"/>
      <w:bookmarkEnd w:id="205"/>
      <w:bookmarkEnd w:id="206"/>
      <w:r w:rsidRPr="00A90409">
        <w:t>2.1.1 Lijst Filteren</w:t>
      </w:r>
      <w:bookmarkEnd w:id="207"/>
    </w:p>
    <w:p w:rsidR="001D0DB0" w:rsidRPr="00A90409" w:rsidRDefault="00A80A5D">
      <w:pPr>
        <w:pStyle w:val="Plattetekst"/>
        <w:ind w:hanging="6"/>
        <w:rPr>
          <w:i/>
          <w:iCs/>
        </w:rPr>
      </w:pPr>
      <w:r w:rsidRPr="00A90409">
        <w:t xml:space="preserve">De gebruiker kan een aantal criteria opgeven op basis waarvan de persoonlijke lijst wordt gefilterd. De criteria zijn  </w:t>
      </w:r>
      <w:r w:rsidRPr="00A90409">
        <w:rPr>
          <w:i/>
          <w:iCs/>
        </w:rPr>
        <w:t>Vanaf datum te koop</w:t>
      </w:r>
      <w:r w:rsidRPr="00A90409">
        <w:t>: een vroegste datum waarop het huis te koop is aangeboden</w:t>
      </w:r>
    </w:p>
    <w:p w:rsidR="001D0DB0" w:rsidRPr="00A90409" w:rsidRDefault="00A80A5D">
      <w:pPr>
        <w:pStyle w:val="Plattetekst"/>
        <w:ind w:hanging="6"/>
        <w:rPr>
          <w:i/>
          <w:iCs/>
        </w:rPr>
      </w:pPr>
      <w:r w:rsidRPr="00A90409">
        <w:rPr>
          <w:i/>
          <w:iCs/>
        </w:rPr>
        <w:t>Vanaf bod</w:t>
      </w:r>
      <w:r w:rsidRPr="00A90409">
        <w:t>: een minimum bod</w:t>
      </w:r>
    </w:p>
    <w:p w:rsidR="001D0DB0" w:rsidRPr="00A90409" w:rsidRDefault="00A80A5D">
      <w:pPr>
        <w:pStyle w:val="Plattetekst"/>
        <w:ind w:hanging="6"/>
      </w:pPr>
      <w:r w:rsidRPr="00A90409">
        <w:rPr>
          <w:i/>
          <w:iCs/>
        </w:rPr>
        <w:t>Zoek alles</w:t>
      </w:r>
      <w:r w:rsidRPr="00A90409">
        <w:t>: een willekeurige tekst waarop in alle velden wordt gezocht.</w:t>
      </w:r>
    </w:p>
    <w:p w:rsidR="001D0DB0" w:rsidRPr="00A90409" w:rsidRDefault="00A80A5D">
      <w:pPr>
        <w:pStyle w:val="Kop4"/>
        <w:ind w:left="0" w:hanging="6"/>
      </w:pPr>
      <w:bookmarkStart w:id="208" w:name="__RefHeading__966_181835394"/>
      <w:bookmarkStart w:id="209" w:name="__RefHeading__395_1969517482"/>
      <w:bookmarkStart w:id="210" w:name="__RefHeading__277_975240251"/>
      <w:bookmarkStart w:id="211" w:name="__RefHeading__456_1072424458"/>
      <w:bookmarkStart w:id="212" w:name="__RefHeading__539_1261847382"/>
      <w:bookmarkStart w:id="213" w:name="_Toc65747857"/>
      <w:bookmarkEnd w:id="208"/>
      <w:bookmarkEnd w:id="209"/>
      <w:bookmarkEnd w:id="210"/>
      <w:bookmarkEnd w:id="211"/>
      <w:bookmarkEnd w:id="212"/>
      <w:r w:rsidRPr="00A90409">
        <w:t>2.1.2 Huis toevoegen aan de lijst</w:t>
      </w:r>
      <w:bookmarkEnd w:id="213"/>
    </w:p>
    <w:p w:rsidR="001D0DB0" w:rsidRPr="00A90409" w:rsidRDefault="00A80A5D">
      <w:pPr>
        <w:pStyle w:val="Plattetekst"/>
        <w:ind w:hanging="6"/>
      </w:pPr>
      <w:r w:rsidRPr="00A90409">
        <w:t>De gebruiker kan een huis toevoegen aan de persoonlijke huizenlijst. Hij/zij maakt een keuze uit een lijst met het beschikbare koop aanbod. Alleen de huizen met de juiste status (Te koop) verschijnen in het keuze overzicht</w:t>
      </w:r>
      <w:r w:rsidRPr="00A90409">
        <w:br/>
        <w:t>De gebruiker kan de details van een huis opvragen. Daarbij worden alle criteria getoond die de verkoper aan het huis heeft gekoppeld.</w:t>
      </w:r>
    </w:p>
    <w:p w:rsidR="001D0DB0" w:rsidRPr="00A90409" w:rsidRDefault="00A80A5D">
      <w:pPr>
        <w:pStyle w:val="Plattetekst"/>
        <w:ind w:hanging="6"/>
      </w:pPr>
      <w:r w:rsidRPr="00A90409">
        <w:t>Ook kan de gebruiker ervoor kiezen om alleen het aanbod te tonen van de huizen die voldoen aan de eigen zoekcriteria.</w:t>
      </w:r>
    </w:p>
    <w:p w:rsidR="001D0DB0" w:rsidRPr="00A90409" w:rsidRDefault="00A80A5D">
      <w:pPr>
        <w:pStyle w:val="Kop4"/>
        <w:ind w:left="0" w:hanging="6"/>
      </w:pPr>
      <w:bookmarkStart w:id="214" w:name="__RefHeading__968_181835394"/>
      <w:bookmarkStart w:id="215" w:name="__RefHeading__397_1969517482"/>
      <w:bookmarkStart w:id="216" w:name="__RefHeading__279_975240251"/>
      <w:bookmarkStart w:id="217" w:name="__RefHeading__458_1072424458"/>
      <w:bookmarkStart w:id="218" w:name="__RefHeading__541_1261847382"/>
      <w:bookmarkStart w:id="219" w:name="_Toc65747858"/>
      <w:bookmarkEnd w:id="214"/>
      <w:bookmarkEnd w:id="215"/>
      <w:bookmarkEnd w:id="216"/>
      <w:bookmarkEnd w:id="217"/>
      <w:bookmarkEnd w:id="218"/>
      <w:r w:rsidRPr="00A90409">
        <w:t>2.1.3 Bod uitbrengen</w:t>
      </w:r>
      <w:bookmarkEnd w:id="219"/>
    </w:p>
    <w:p w:rsidR="001D0DB0" w:rsidRPr="00A90409" w:rsidRDefault="00A80A5D">
      <w:pPr>
        <w:pStyle w:val="Plattetekst"/>
        <w:ind w:hanging="6"/>
      </w:pPr>
      <w:r w:rsidRPr="00A90409">
        <w:t>De gegevens van het huis worden getoond. De gebruiker kan een bod op het huis uitbrengen.</w:t>
      </w:r>
    </w:p>
    <w:p w:rsidR="001D0DB0" w:rsidRPr="00A90409" w:rsidRDefault="00A80A5D">
      <w:pPr>
        <w:pStyle w:val="Kop4"/>
        <w:ind w:left="0" w:hanging="6"/>
      </w:pPr>
      <w:bookmarkStart w:id="220" w:name="__RefHeading__970_181835394"/>
      <w:bookmarkStart w:id="221" w:name="__RefHeading__399_1969517482"/>
      <w:bookmarkStart w:id="222" w:name="__RefHeading__281_975240251"/>
      <w:bookmarkStart w:id="223" w:name="__RefHeading__460_1072424458"/>
      <w:bookmarkStart w:id="224" w:name="__RefHeading__543_1261847382"/>
      <w:bookmarkStart w:id="225" w:name="_Toc65747859"/>
      <w:bookmarkEnd w:id="220"/>
      <w:bookmarkEnd w:id="221"/>
      <w:bookmarkEnd w:id="222"/>
      <w:bookmarkEnd w:id="223"/>
      <w:bookmarkEnd w:id="224"/>
      <w:r w:rsidRPr="00A90409">
        <w:t>2.1.4 De verkoper een e-mail sturen</w:t>
      </w:r>
      <w:bookmarkEnd w:id="225"/>
    </w:p>
    <w:p w:rsidR="001D0DB0" w:rsidRPr="00A90409" w:rsidRDefault="00A80A5D">
      <w:pPr>
        <w:pStyle w:val="Plattetekst"/>
        <w:ind w:hanging="6"/>
      </w:pPr>
      <w:r w:rsidRPr="00A90409">
        <w:t>De gegevens van het huis worden getoond. De gebruiker kan een e-mail sturen naar de verkoper van het huis om bijvoorbeeld meer informaties te vragen of om een bezichtiging te plannen. Zie ook 7.1 E-mail versturen</w:t>
      </w:r>
    </w:p>
    <w:p w:rsidR="001D0DB0" w:rsidRPr="00A90409" w:rsidRDefault="00A80A5D">
      <w:pPr>
        <w:pStyle w:val="Kop4"/>
        <w:ind w:left="0" w:hanging="6"/>
      </w:pPr>
      <w:bookmarkStart w:id="226" w:name="__RefHeading__972_181835394"/>
      <w:bookmarkStart w:id="227" w:name="__RefHeading__401_1969517482"/>
      <w:bookmarkStart w:id="228" w:name="__RefHeading__283_975240251"/>
      <w:bookmarkStart w:id="229" w:name="__RefHeading__462_1072424458"/>
      <w:bookmarkStart w:id="230" w:name="__RefHeading__545_1261847382"/>
      <w:bookmarkStart w:id="231" w:name="_Toc65747860"/>
      <w:bookmarkEnd w:id="226"/>
      <w:bookmarkEnd w:id="227"/>
      <w:bookmarkEnd w:id="228"/>
      <w:bookmarkEnd w:id="229"/>
      <w:bookmarkEnd w:id="230"/>
      <w:r w:rsidRPr="00A90409">
        <w:t>2.1.5 Huis verwijderen uit de lijst</w:t>
      </w:r>
      <w:bookmarkEnd w:id="231"/>
    </w:p>
    <w:p w:rsidR="001D0DB0" w:rsidRPr="00A90409" w:rsidRDefault="00A80A5D">
      <w:pPr>
        <w:pStyle w:val="Plattetekst"/>
        <w:ind w:hanging="6"/>
      </w:pPr>
      <w:r w:rsidRPr="00A90409">
        <w:t>De gegevens van het huis worden getoond. De gebruiker kan het huis definitief uit de lijst verwijderen.</w:t>
      </w:r>
    </w:p>
    <w:p w:rsidR="001D0DB0" w:rsidRPr="00A90409" w:rsidRDefault="00A80A5D">
      <w:pPr>
        <w:pStyle w:val="Kop3"/>
      </w:pPr>
      <w:bookmarkStart w:id="232" w:name="__RefHeading__974_181835394"/>
      <w:bookmarkStart w:id="233" w:name="__RefHeading__403_1969517482"/>
      <w:bookmarkStart w:id="234" w:name="__RefHeading__285_975240251"/>
      <w:bookmarkStart w:id="235" w:name="__RefHeading__464_1072424458"/>
      <w:bookmarkStart w:id="236" w:name="__RefHeading__547_1261847382"/>
      <w:bookmarkStart w:id="237" w:name="_Toc65747861"/>
      <w:bookmarkEnd w:id="232"/>
      <w:bookmarkEnd w:id="233"/>
      <w:bookmarkEnd w:id="234"/>
      <w:bookmarkEnd w:id="235"/>
      <w:bookmarkEnd w:id="236"/>
      <w:r w:rsidRPr="00A90409">
        <w:t>2.2 Zoekcriteria</w:t>
      </w:r>
      <w:bookmarkEnd w:id="237"/>
    </w:p>
    <w:p w:rsidR="001D0DB0" w:rsidRPr="00A90409" w:rsidRDefault="00A80A5D">
      <w:pPr>
        <w:pStyle w:val="Plattetekst"/>
      </w:pPr>
      <w:r w:rsidRPr="00A90409">
        <w:t>De gebruiker kan verschillende zoekcriteria aanleggen op basis waarvan te koop aangeboden huizen worden gezocht.</w:t>
      </w:r>
    </w:p>
    <w:p w:rsidR="001D0DB0" w:rsidRPr="00A90409" w:rsidRDefault="00A80A5D">
      <w:pPr>
        <w:pStyle w:val="Kop4"/>
      </w:pPr>
      <w:bookmarkStart w:id="238" w:name="__RefHeading__976_181835394"/>
      <w:bookmarkStart w:id="239" w:name="_Toc65747862"/>
      <w:bookmarkEnd w:id="238"/>
      <w:r w:rsidRPr="00A90409">
        <w:t>2.2.0. Overzicht</w:t>
      </w:r>
      <w:bookmarkEnd w:id="239"/>
    </w:p>
    <w:p w:rsidR="001D0DB0" w:rsidRPr="00A90409" w:rsidRDefault="00A80A5D">
      <w:pPr>
        <w:pStyle w:val="Plattetekst"/>
      </w:pPr>
      <w:r w:rsidRPr="00A90409">
        <w:t xml:space="preserve">De gebruiker ziet een overzicht met alle persoonlijke zoekcriteria. </w:t>
      </w:r>
    </w:p>
    <w:p w:rsidR="001D0DB0" w:rsidRPr="00A90409" w:rsidRDefault="00A80A5D">
      <w:pPr>
        <w:pStyle w:val="Kop4"/>
        <w:ind w:left="0" w:hanging="6"/>
      </w:pPr>
      <w:bookmarkStart w:id="240" w:name="__RefHeading__978_181835394"/>
      <w:bookmarkStart w:id="241" w:name="__RefHeading__405_1969517482"/>
      <w:bookmarkStart w:id="242" w:name="__RefHeading__287_975240251"/>
      <w:bookmarkStart w:id="243" w:name="__RefHeading__466_1072424458"/>
      <w:bookmarkStart w:id="244" w:name="__RefHeading__549_1261847382"/>
      <w:bookmarkStart w:id="245" w:name="_Toc65747863"/>
      <w:bookmarkEnd w:id="240"/>
      <w:bookmarkEnd w:id="241"/>
      <w:bookmarkEnd w:id="242"/>
      <w:bookmarkEnd w:id="243"/>
      <w:bookmarkEnd w:id="244"/>
      <w:r w:rsidRPr="00A90409">
        <w:t>2.2.1 Criterium toevoegen</w:t>
      </w:r>
      <w:bookmarkEnd w:id="245"/>
    </w:p>
    <w:p w:rsidR="001D0DB0" w:rsidRPr="00A90409" w:rsidRDefault="00A80A5D">
      <w:pPr>
        <w:pStyle w:val="Plattetekst"/>
        <w:ind w:hanging="6"/>
      </w:pPr>
      <w:r w:rsidRPr="00A90409">
        <w:t xml:space="preserve">De gebruiker kan een zoekcriterium selecteren uit de lijst met </w:t>
      </w:r>
    </w:p>
    <w:p w:rsidR="001D0DB0" w:rsidRPr="00A90409" w:rsidRDefault="00A80A5D">
      <w:pPr>
        <w:pStyle w:val="Plattetekst"/>
        <w:numPr>
          <w:ilvl w:val="0"/>
          <w:numId w:val="7"/>
        </w:numPr>
      </w:pPr>
      <w:r w:rsidRPr="00A90409">
        <w:t>Van - T/m criteria: De gebruiker vult waardes voor het zoekcriterium in waartussen het zoekcriterium moet vallen</w:t>
      </w:r>
    </w:p>
    <w:p w:rsidR="001D0DB0" w:rsidRPr="00A90409" w:rsidRDefault="00A80A5D">
      <w:pPr>
        <w:pStyle w:val="Plattetekst"/>
        <w:numPr>
          <w:ilvl w:val="0"/>
          <w:numId w:val="7"/>
        </w:numPr>
      </w:pPr>
      <w:r w:rsidRPr="00A90409">
        <w:t>Ja - Nee: De gebruiker vinkt aan of  uit of het zoekcriterium wél of juist niet moet meegenomen worden in een zoekopdracht</w:t>
      </w:r>
    </w:p>
    <w:p w:rsidR="001D0DB0" w:rsidRPr="00A90409" w:rsidRDefault="00A80A5D">
      <w:pPr>
        <w:pStyle w:val="Plattetekst"/>
      </w:pPr>
      <w:r w:rsidRPr="00A90409">
        <w:t>Alleen de criteria die nog niet eerder door de gebruiker zijn toegevoegd mogen in de keuze lijsten voorkomen.</w:t>
      </w:r>
    </w:p>
    <w:p w:rsidR="001D0DB0" w:rsidRPr="00A90409" w:rsidRDefault="00A80A5D">
      <w:pPr>
        <w:pStyle w:val="Kop4"/>
        <w:ind w:left="0" w:hanging="6"/>
      </w:pPr>
      <w:bookmarkStart w:id="246" w:name="__RefHeading__980_181835394"/>
      <w:bookmarkStart w:id="247" w:name="__RefHeading__407_1969517482"/>
      <w:bookmarkStart w:id="248" w:name="__RefHeading__289_975240251"/>
      <w:bookmarkStart w:id="249" w:name="__RefHeading__468_1072424458"/>
      <w:bookmarkStart w:id="250" w:name="__RefHeading__551_1261847382"/>
      <w:bookmarkStart w:id="251" w:name="_Toc65747864"/>
      <w:bookmarkEnd w:id="246"/>
      <w:bookmarkEnd w:id="247"/>
      <w:bookmarkEnd w:id="248"/>
      <w:bookmarkEnd w:id="249"/>
      <w:bookmarkEnd w:id="250"/>
      <w:r w:rsidRPr="00A90409">
        <w:lastRenderedPageBreak/>
        <w:t>2.2.2 Criterium wijzigen</w:t>
      </w:r>
      <w:bookmarkEnd w:id="251"/>
    </w:p>
    <w:p w:rsidR="001D0DB0" w:rsidRPr="00A90409" w:rsidRDefault="00A80A5D">
      <w:pPr>
        <w:pStyle w:val="Plattetekst"/>
        <w:ind w:hanging="6"/>
      </w:pPr>
      <w:r w:rsidRPr="00A90409">
        <w:t>De gebruiker kan het getoonde criterium wijzigen, door nieuwe waarden in te vullen of een vinkje aan of uit te zetten.</w:t>
      </w:r>
    </w:p>
    <w:p w:rsidR="001D0DB0" w:rsidRPr="00A90409" w:rsidRDefault="00A80A5D">
      <w:pPr>
        <w:pStyle w:val="Kop4"/>
        <w:ind w:left="0" w:hanging="6"/>
      </w:pPr>
      <w:bookmarkStart w:id="252" w:name="__RefHeading__982_181835394"/>
      <w:bookmarkStart w:id="253" w:name="__RefHeading__409_1969517482"/>
      <w:bookmarkStart w:id="254" w:name="__RefHeading__291_975240251"/>
      <w:bookmarkStart w:id="255" w:name="__RefHeading__470_1072424458"/>
      <w:bookmarkStart w:id="256" w:name="__RefHeading__553_1261847382"/>
      <w:bookmarkStart w:id="257" w:name="_Toc65747865"/>
      <w:bookmarkEnd w:id="252"/>
      <w:bookmarkEnd w:id="253"/>
      <w:bookmarkEnd w:id="254"/>
      <w:bookmarkEnd w:id="255"/>
      <w:bookmarkEnd w:id="256"/>
      <w:r w:rsidRPr="00A90409">
        <w:t>2.2.3. Criterium verwijderen</w:t>
      </w:r>
      <w:bookmarkEnd w:id="257"/>
    </w:p>
    <w:p w:rsidR="001D0DB0" w:rsidRPr="00A90409" w:rsidRDefault="00A80A5D">
      <w:pPr>
        <w:pStyle w:val="Plattetekst"/>
        <w:ind w:hanging="6"/>
      </w:pPr>
      <w:r w:rsidRPr="00A90409">
        <w:t>De gebruiker kan het getoonde criterium uit de lijst met persoonlijke zoekcriteria verwijderen.</w:t>
      </w:r>
    </w:p>
    <w:p w:rsidR="001D0DB0" w:rsidRPr="00A90409" w:rsidRDefault="00A80A5D">
      <w:pPr>
        <w:pStyle w:val="Kop3"/>
      </w:pPr>
      <w:bookmarkStart w:id="258" w:name="__RefHeading__984_181835394"/>
      <w:bookmarkStart w:id="259" w:name="__RefHeading__411_1969517482"/>
      <w:bookmarkStart w:id="260" w:name="__RefHeading__293_975240251"/>
      <w:bookmarkStart w:id="261" w:name="__RefHeading__472_1072424458"/>
      <w:bookmarkStart w:id="262" w:name="__RefHeading__555_1261847382"/>
      <w:bookmarkStart w:id="263" w:name="_Toc65747866"/>
      <w:bookmarkEnd w:id="258"/>
      <w:bookmarkEnd w:id="259"/>
      <w:bookmarkEnd w:id="260"/>
      <w:bookmarkEnd w:id="261"/>
      <w:bookmarkEnd w:id="262"/>
      <w:r w:rsidRPr="00A90409">
        <w:t>2.3  Huis verkopen</w:t>
      </w:r>
      <w:bookmarkEnd w:id="263"/>
    </w:p>
    <w:p w:rsidR="001D0DB0" w:rsidRPr="00A90409" w:rsidRDefault="00A80A5D">
      <w:pPr>
        <w:pStyle w:val="Plattetekst"/>
      </w:pPr>
      <w:r w:rsidRPr="00A90409">
        <w:t>Deze functie biedt de mogelijkheid om de eigen verkopen te beheren. Ook kan de verkoper hier een aantal zoekcriteria opgeven op basis waarvan een huis wat te koop staat geselecteerd wordt.</w:t>
      </w:r>
    </w:p>
    <w:p w:rsidR="001D0DB0" w:rsidRPr="00A90409" w:rsidRDefault="00A80A5D">
      <w:pPr>
        <w:pStyle w:val="Kop4"/>
      </w:pPr>
      <w:bookmarkStart w:id="264" w:name="__RefHeading__986_181835394"/>
      <w:bookmarkStart w:id="265" w:name="_Toc65747867"/>
      <w:bookmarkEnd w:id="264"/>
      <w:r w:rsidRPr="00A90409">
        <w:t>2.3.0 Overzicht</w:t>
      </w:r>
      <w:bookmarkEnd w:id="265"/>
    </w:p>
    <w:p w:rsidR="001D0DB0" w:rsidRPr="00A90409" w:rsidRDefault="00A80A5D">
      <w:pPr>
        <w:pStyle w:val="Plattetekst"/>
      </w:pPr>
      <w:r w:rsidRPr="00A90409">
        <w:t>Er verschijnt een overzicht met de huizen die de verkoper te koop aanbiedt. De actuele koop-status en het (mogelijk) geplaatste bod van elk huis is naast het adres te zien. De persoonlijke gegevens van de verkoper worden hier niet getoond.</w:t>
      </w:r>
    </w:p>
    <w:p w:rsidR="001D0DB0" w:rsidRPr="00A90409" w:rsidRDefault="00A80A5D">
      <w:pPr>
        <w:pStyle w:val="Plattetekst"/>
      </w:pPr>
      <w:r w:rsidRPr="00A90409">
        <w:t xml:space="preserve">Een huis wat te koop staat heeft een status: </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00"/>
        <w:gridCol w:w="1612"/>
      </w:tblGrid>
      <w:tr w:rsidR="001D0DB0" w:rsidRPr="00A90409">
        <w:tc>
          <w:tcPr>
            <w:tcW w:w="900" w:type="dxa"/>
            <w:tcBorders>
              <w:top w:val="single" w:sz="1" w:space="0" w:color="000000"/>
              <w:left w:val="single" w:sz="1" w:space="0" w:color="000000"/>
              <w:bottom w:val="single" w:sz="1" w:space="0" w:color="000000"/>
            </w:tcBorders>
            <w:shd w:val="clear" w:color="auto" w:fill="auto"/>
          </w:tcPr>
          <w:p w:rsidR="001D0DB0" w:rsidRPr="00A90409" w:rsidRDefault="00A80A5D">
            <w:pPr>
              <w:pStyle w:val="Plattetekst"/>
            </w:pPr>
            <w:r w:rsidRPr="00A90409">
              <w:t>0</w:t>
            </w:r>
          </w:p>
        </w:tc>
        <w:tc>
          <w:tcPr>
            <w:tcW w:w="1612" w:type="dxa"/>
            <w:tcBorders>
              <w:top w:val="single" w:sz="1" w:space="0" w:color="000000"/>
              <w:left w:val="single" w:sz="1" w:space="0" w:color="000000"/>
              <w:bottom w:val="single" w:sz="1" w:space="0" w:color="000000"/>
              <w:right w:val="single" w:sz="1" w:space="0" w:color="000000"/>
            </w:tcBorders>
            <w:shd w:val="clear" w:color="auto" w:fill="auto"/>
          </w:tcPr>
          <w:p w:rsidR="001D0DB0" w:rsidRPr="00A90409" w:rsidRDefault="00A80A5D">
            <w:pPr>
              <w:pStyle w:val="Plattetekst"/>
            </w:pPr>
            <w:r w:rsidRPr="00A90409">
              <w:t>Te koop</w:t>
            </w:r>
          </w:p>
        </w:tc>
      </w:tr>
      <w:tr w:rsidR="001D0DB0" w:rsidRPr="00A90409">
        <w:tc>
          <w:tcPr>
            <w:tcW w:w="900" w:type="dxa"/>
            <w:tcBorders>
              <w:left w:val="single" w:sz="1" w:space="0" w:color="000000"/>
              <w:bottom w:val="single" w:sz="1" w:space="0" w:color="000000"/>
            </w:tcBorders>
            <w:shd w:val="clear" w:color="auto" w:fill="auto"/>
          </w:tcPr>
          <w:p w:rsidR="001D0DB0" w:rsidRPr="00A90409" w:rsidRDefault="00A80A5D">
            <w:pPr>
              <w:pStyle w:val="Plattetekst"/>
            </w:pPr>
            <w:r w:rsidRPr="00A90409">
              <w:t>15</w:t>
            </w:r>
          </w:p>
        </w:tc>
        <w:tc>
          <w:tcPr>
            <w:tcW w:w="1612" w:type="dxa"/>
            <w:tcBorders>
              <w:left w:val="single" w:sz="1" w:space="0" w:color="000000"/>
              <w:bottom w:val="single" w:sz="1" w:space="0" w:color="000000"/>
              <w:right w:val="single" w:sz="1" w:space="0" w:color="000000"/>
            </w:tcBorders>
            <w:shd w:val="clear" w:color="auto" w:fill="auto"/>
          </w:tcPr>
          <w:p w:rsidR="001D0DB0" w:rsidRPr="00A90409" w:rsidRDefault="00A80A5D">
            <w:pPr>
              <w:pStyle w:val="Plattetekst"/>
            </w:pPr>
            <w:r w:rsidRPr="00A90409">
              <w:t>Gereserveerd</w:t>
            </w:r>
          </w:p>
        </w:tc>
      </w:tr>
      <w:tr w:rsidR="001D0DB0" w:rsidRPr="00A90409">
        <w:tc>
          <w:tcPr>
            <w:tcW w:w="900" w:type="dxa"/>
            <w:tcBorders>
              <w:left w:val="single" w:sz="1" w:space="0" w:color="000000"/>
              <w:bottom w:val="single" w:sz="1" w:space="0" w:color="000000"/>
            </w:tcBorders>
            <w:shd w:val="clear" w:color="auto" w:fill="auto"/>
          </w:tcPr>
          <w:p w:rsidR="001D0DB0" w:rsidRPr="00A90409" w:rsidRDefault="00A80A5D">
            <w:pPr>
              <w:pStyle w:val="Plattetekst"/>
            </w:pPr>
            <w:r w:rsidRPr="00A90409">
              <w:t>90</w:t>
            </w:r>
          </w:p>
        </w:tc>
        <w:tc>
          <w:tcPr>
            <w:tcW w:w="1612" w:type="dxa"/>
            <w:tcBorders>
              <w:left w:val="single" w:sz="1" w:space="0" w:color="000000"/>
              <w:bottom w:val="single" w:sz="1" w:space="0" w:color="000000"/>
              <w:right w:val="single" w:sz="1" w:space="0" w:color="000000"/>
            </w:tcBorders>
            <w:shd w:val="clear" w:color="auto" w:fill="auto"/>
          </w:tcPr>
          <w:p w:rsidR="001D0DB0" w:rsidRPr="00A90409" w:rsidRDefault="00A80A5D">
            <w:pPr>
              <w:pStyle w:val="Plattetekst"/>
            </w:pPr>
            <w:r w:rsidRPr="00A90409">
              <w:t>Verkocht</w:t>
            </w:r>
          </w:p>
        </w:tc>
      </w:tr>
      <w:tr w:rsidR="001D0DB0" w:rsidRPr="00A90409">
        <w:tc>
          <w:tcPr>
            <w:tcW w:w="900" w:type="dxa"/>
            <w:tcBorders>
              <w:left w:val="single" w:sz="1" w:space="0" w:color="000000"/>
              <w:bottom w:val="single" w:sz="1" w:space="0" w:color="000000"/>
            </w:tcBorders>
            <w:shd w:val="clear" w:color="auto" w:fill="auto"/>
          </w:tcPr>
          <w:p w:rsidR="001D0DB0" w:rsidRPr="00A90409" w:rsidRDefault="00A80A5D">
            <w:pPr>
              <w:pStyle w:val="Plattetekst"/>
            </w:pPr>
            <w:r w:rsidRPr="00A90409">
              <w:t>127</w:t>
            </w:r>
          </w:p>
        </w:tc>
        <w:tc>
          <w:tcPr>
            <w:tcW w:w="1612" w:type="dxa"/>
            <w:tcBorders>
              <w:left w:val="single" w:sz="1" w:space="0" w:color="000000"/>
              <w:bottom w:val="single" w:sz="1" w:space="0" w:color="000000"/>
              <w:right w:val="single" w:sz="1" w:space="0" w:color="000000"/>
            </w:tcBorders>
            <w:shd w:val="clear" w:color="auto" w:fill="auto"/>
          </w:tcPr>
          <w:p w:rsidR="001D0DB0" w:rsidRPr="00A90409" w:rsidRDefault="00A80A5D">
            <w:pPr>
              <w:pStyle w:val="Plattetekst"/>
            </w:pPr>
            <w:r w:rsidRPr="00A90409">
              <w:t>Archief</w:t>
            </w:r>
          </w:p>
        </w:tc>
      </w:tr>
    </w:tbl>
    <w:p w:rsidR="001D0DB0" w:rsidRPr="00A90409" w:rsidRDefault="00A80A5D">
      <w:pPr>
        <w:pStyle w:val="Plattetekst"/>
      </w:pPr>
      <w:r w:rsidRPr="00A90409">
        <w:t>Mogelijk komen er in de toekomst statussen bij of verdwijnt er ééntje.</w:t>
      </w:r>
    </w:p>
    <w:p w:rsidR="001D0DB0" w:rsidRPr="00A90409" w:rsidRDefault="00A80A5D">
      <w:pPr>
        <w:pStyle w:val="Kop4"/>
      </w:pPr>
      <w:bookmarkStart w:id="266" w:name="__RefHeading__988_181835394"/>
      <w:bookmarkStart w:id="267" w:name="__RefHeading__413_1969517482"/>
      <w:bookmarkStart w:id="268" w:name="__RefHeading__295_975240251"/>
      <w:bookmarkStart w:id="269" w:name="__RefHeading__474_1072424458"/>
      <w:bookmarkStart w:id="270" w:name="__RefHeading__557_1261847382"/>
      <w:bookmarkStart w:id="271" w:name="_Toc65747868"/>
      <w:bookmarkEnd w:id="266"/>
      <w:bookmarkEnd w:id="267"/>
      <w:bookmarkEnd w:id="268"/>
      <w:bookmarkEnd w:id="269"/>
      <w:bookmarkEnd w:id="270"/>
      <w:r w:rsidRPr="00A90409">
        <w:t>2.3.1 Huis in de verkoop zetten</w:t>
      </w:r>
      <w:bookmarkEnd w:id="271"/>
    </w:p>
    <w:p w:rsidR="001D0DB0" w:rsidRPr="00A90409" w:rsidRDefault="00A80A5D">
      <w:pPr>
        <w:pStyle w:val="Plattetekst"/>
      </w:pPr>
      <w:r w:rsidRPr="00A90409">
        <w:t xml:space="preserve">De verkoper vult de adresgegevens van het huis in. </w:t>
      </w:r>
      <w:r w:rsidRPr="00A90409">
        <w:br/>
        <w:t>Ook kan de verkoper hier een aantal criteria invullen op basis waarvan potentiële kopers het huis kunnen zoeken.</w:t>
      </w:r>
      <w:r w:rsidRPr="00A90409">
        <w:br/>
        <w:t>De gebruiker kiest daarbij uit criteria die door Ultima Casa zijn zijn "voorgebakken".</w:t>
      </w:r>
    </w:p>
    <w:p w:rsidR="001D0DB0" w:rsidRPr="00A90409" w:rsidRDefault="00A80A5D">
      <w:pPr>
        <w:pStyle w:val="Kop4"/>
      </w:pPr>
      <w:bookmarkStart w:id="272" w:name="__RefHeading__990_181835394"/>
      <w:bookmarkStart w:id="273" w:name="__RefHeading__415_1969517482"/>
      <w:bookmarkStart w:id="274" w:name="__RefHeading__297_975240251"/>
      <w:bookmarkStart w:id="275" w:name="__RefHeading__476_1072424458"/>
      <w:bookmarkStart w:id="276" w:name="__RefHeading__559_1261847382"/>
      <w:bookmarkStart w:id="277" w:name="_Toc65747869"/>
      <w:bookmarkEnd w:id="272"/>
      <w:bookmarkEnd w:id="273"/>
      <w:bookmarkEnd w:id="274"/>
      <w:bookmarkEnd w:id="275"/>
      <w:bookmarkEnd w:id="276"/>
      <w:r w:rsidRPr="00A90409">
        <w:t>2.3.2 Verkoopgegevens wijzigen</w:t>
      </w:r>
      <w:bookmarkEnd w:id="277"/>
    </w:p>
    <w:p w:rsidR="001D0DB0" w:rsidRPr="00A90409" w:rsidRDefault="00A80A5D">
      <w:pPr>
        <w:pStyle w:val="Plattetekst"/>
      </w:pPr>
      <w:r w:rsidRPr="00A90409">
        <w:t>De verkoper ziet de gegevens van de verkoop en kan deze verkoopgegevens van het huis wijzigen, waaronder de zoekcriteria.</w:t>
      </w:r>
    </w:p>
    <w:p w:rsidR="001D0DB0" w:rsidRPr="00A90409" w:rsidRDefault="00A80A5D">
      <w:pPr>
        <w:pStyle w:val="Kop4"/>
      </w:pPr>
      <w:bookmarkStart w:id="278" w:name="__RefHeading__992_181835394"/>
      <w:bookmarkStart w:id="279" w:name="__RefHeading__417_1969517482"/>
      <w:bookmarkStart w:id="280" w:name="__RefHeading__299_975240251"/>
      <w:bookmarkStart w:id="281" w:name="__RefHeading__478_1072424458"/>
      <w:bookmarkStart w:id="282" w:name="__RefHeading__561_1261847382"/>
      <w:bookmarkStart w:id="283" w:name="_Toc65747870"/>
      <w:bookmarkEnd w:id="278"/>
      <w:bookmarkEnd w:id="279"/>
      <w:bookmarkEnd w:id="280"/>
      <w:bookmarkEnd w:id="281"/>
      <w:bookmarkEnd w:id="282"/>
      <w:r w:rsidRPr="00A90409">
        <w:t>2.3.3 Verkoop intrekken</w:t>
      </w:r>
      <w:bookmarkEnd w:id="283"/>
    </w:p>
    <w:p w:rsidR="001D0DB0" w:rsidRPr="00A90409" w:rsidRDefault="00A80A5D">
      <w:pPr>
        <w:pStyle w:val="Plattetekst"/>
      </w:pPr>
      <w:r w:rsidRPr="00A90409">
        <w:t xml:space="preserve">De verkoper ziet de gegevens van de verkoop en kan de verkoop intrekken. </w:t>
      </w:r>
    </w:p>
    <w:p w:rsidR="001D0DB0" w:rsidRPr="00A90409" w:rsidRDefault="00A80A5D">
      <w:pPr>
        <w:pStyle w:val="Kop3"/>
      </w:pPr>
      <w:bookmarkStart w:id="284" w:name="__RefHeading__994_181835394"/>
      <w:bookmarkStart w:id="285" w:name="__RefHeading__419_1969517482"/>
      <w:bookmarkStart w:id="286" w:name="__RefHeading__301_975240251"/>
      <w:bookmarkStart w:id="287" w:name="__RefHeading__480_1072424458"/>
      <w:bookmarkStart w:id="288" w:name="__RefHeading__563_1261847382"/>
      <w:bookmarkStart w:id="289" w:name="_Toc65747871"/>
      <w:bookmarkEnd w:id="284"/>
      <w:bookmarkEnd w:id="285"/>
      <w:bookmarkEnd w:id="286"/>
      <w:bookmarkEnd w:id="287"/>
      <w:bookmarkEnd w:id="288"/>
      <w:r w:rsidRPr="00A90409">
        <w:t>2.4</w:t>
      </w:r>
      <w:bookmarkStart w:id="290" w:name="__RefHeading___Toc54881217"/>
      <w:r w:rsidRPr="00A90409">
        <w:t xml:space="preserve"> </w:t>
      </w:r>
      <w:bookmarkEnd w:id="290"/>
      <w:r w:rsidRPr="00A90409">
        <w:t xml:space="preserve"> Account</w:t>
      </w:r>
      <w:bookmarkEnd w:id="289"/>
      <w:r w:rsidRPr="00A90409">
        <w:t xml:space="preserve"> </w:t>
      </w:r>
    </w:p>
    <w:p w:rsidR="001D0DB0" w:rsidRPr="00A90409" w:rsidRDefault="00A80A5D">
      <w:pPr>
        <w:pStyle w:val="Plattetekst"/>
      </w:pPr>
      <w:r w:rsidRPr="00A90409">
        <w:t xml:space="preserve">Een gebruikers kan een het eigen account wijzigen of verwijderen. </w:t>
      </w:r>
    </w:p>
    <w:p w:rsidR="001D0DB0" w:rsidRPr="00A90409" w:rsidRDefault="00A80A5D">
      <w:pPr>
        <w:pStyle w:val="Kop4"/>
      </w:pPr>
      <w:bookmarkStart w:id="291" w:name="__RefHeading__996_181835394"/>
      <w:bookmarkStart w:id="292" w:name="__RefHeading__421_1969517482"/>
      <w:bookmarkStart w:id="293" w:name="__RefHeading__303_975240251"/>
      <w:bookmarkStart w:id="294" w:name="__RefHeading__482_1072424458"/>
      <w:bookmarkStart w:id="295" w:name="__RefHeading__565_1261847382"/>
      <w:bookmarkStart w:id="296" w:name="_Toc65747872"/>
      <w:bookmarkEnd w:id="291"/>
      <w:bookmarkEnd w:id="292"/>
      <w:bookmarkEnd w:id="293"/>
      <w:bookmarkEnd w:id="294"/>
      <w:bookmarkEnd w:id="295"/>
      <w:r w:rsidRPr="00A90409">
        <w:t>2.4.0 Details</w:t>
      </w:r>
      <w:bookmarkEnd w:id="296"/>
    </w:p>
    <w:p w:rsidR="001D0DB0" w:rsidRPr="00A90409" w:rsidRDefault="00A80A5D">
      <w:pPr>
        <w:pStyle w:val="Plattetekst"/>
      </w:pPr>
      <w:r w:rsidRPr="00A90409">
        <w:t>De huidige account details worden getoond. Het wachtwoord wordt niet getoond.</w:t>
      </w:r>
    </w:p>
    <w:p w:rsidR="001D0DB0" w:rsidRPr="00A90409" w:rsidRDefault="00A80A5D">
      <w:pPr>
        <w:pStyle w:val="Kop4"/>
      </w:pPr>
      <w:bookmarkStart w:id="297" w:name="__RefHeading__998_181835394"/>
      <w:bookmarkStart w:id="298" w:name="_Toc65747873"/>
      <w:bookmarkEnd w:id="297"/>
      <w:r w:rsidRPr="00A90409">
        <w:t>2</w:t>
      </w:r>
      <w:bookmarkStart w:id="299" w:name="__RefHeading___Toc54881221"/>
      <w:r w:rsidRPr="00A90409">
        <w:t>.4.1 Account wijzigen</w:t>
      </w:r>
      <w:bookmarkEnd w:id="298"/>
      <w:bookmarkEnd w:id="299"/>
      <w:r w:rsidRPr="00A90409">
        <w:t xml:space="preserve"> </w:t>
      </w:r>
    </w:p>
    <w:p w:rsidR="001D0DB0" w:rsidRPr="00A90409" w:rsidRDefault="00A80A5D">
      <w:r w:rsidRPr="00A90409">
        <w:t>Een gebruikers kan het eigen account wijzigen. Als de gebruiker het wachtwoord niet invult wordt het wachtwoord niet gewijzigd.</w:t>
      </w:r>
    </w:p>
    <w:p w:rsidR="001D0DB0" w:rsidRPr="00A90409" w:rsidRDefault="00A80A5D">
      <w:pPr>
        <w:pStyle w:val="Kop4"/>
      </w:pPr>
      <w:bookmarkStart w:id="300" w:name="__RefHeading__1000_181835394"/>
      <w:bookmarkStart w:id="301" w:name="__RefHeading__423_1969517482"/>
      <w:bookmarkStart w:id="302" w:name="__RefHeading__305_975240251"/>
      <w:bookmarkStart w:id="303" w:name="__RefHeading__484_1072424458"/>
      <w:bookmarkStart w:id="304" w:name="__RefHeading__567_1261847382"/>
      <w:bookmarkStart w:id="305" w:name="_Toc65747874"/>
      <w:bookmarkEnd w:id="300"/>
      <w:bookmarkEnd w:id="301"/>
      <w:bookmarkEnd w:id="302"/>
      <w:bookmarkEnd w:id="303"/>
      <w:bookmarkEnd w:id="304"/>
      <w:r w:rsidRPr="00A90409">
        <w:lastRenderedPageBreak/>
        <w:t>2.4.2 E-mail bevestiging</w:t>
      </w:r>
      <w:bookmarkEnd w:id="305"/>
    </w:p>
    <w:p w:rsidR="001D0DB0" w:rsidRPr="00A90409" w:rsidRDefault="00A80A5D">
      <w:pPr>
        <w:pStyle w:val="Plattetekst"/>
      </w:pPr>
      <w:r w:rsidRPr="00A90409">
        <w:t>Nadat het account succesvol is gewijzigd, krijgt de gebruiker een e-mail met de gewijzigde account gegevens. Zie 7.3.1 E-mail bevestiging.</w:t>
      </w:r>
    </w:p>
    <w:p w:rsidR="001D0DB0" w:rsidRPr="00A90409" w:rsidRDefault="00A80A5D">
      <w:pPr>
        <w:pStyle w:val="Kop4"/>
      </w:pPr>
      <w:bookmarkStart w:id="306" w:name="__RefHeading__1002_181835394"/>
      <w:bookmarkStart w:id="307" w:name="__RefHeading__425_1969517482"/>
      <w:bookmarkStart w:id="308" w:name="__RefHeading__307_975240251"/>
      <w:bookmarkStart w:id="309" w:name="__RefHeading___Toc54881223"/>
      <w:bookmarkStart w:id="310" w:name="__RefHeading__221_826893657"/>
      <w:bookmarkStart w:id="311" w:name="__RefHeading__486_1072424458"/>
      <w:bookmarkStart w:id="312" w:name="__RefHeading__569_1261847382"/>
      <w:bookmarkStart w:id="313" w:name="_Toc65747875"/>
      <w:bookmarkEnd w:id="306"/>
      <w:bookmarkEnd w:id="307"/>
      <w:bookmarkEnd w:id="308"/>
      <w:bookmarkEnd w:id="309"/>
      <w:bookmarkEnd w:id="310"/>
      <w:bookmarkEnd w:id="311"/>
      <w:bookmarkEnd w:id="312"/>
      <w:r w:rsidRPr="00A90409">
        <w:t>2.4.3 Account verwijderen</w:t>
      </w:r>
      <w:bookmarkEnd w:id="313"/>
    </w:p>
    <w:p w:rsidR="001D0DB0" w:rsidRPr="00A90409" w:rsidRDefault="00A80A5D">
      <w:r w:rsidRPr="00A90409">
        <w:t>Een gebruiker kan het eigen account verwijderen. Alle aan het account gerelateerde gegevens worden verwijderd.</w:t>
      </w:r>
    </w:p>
    <w:p w:rsidR="001D0DB0" w:rsidRPr="00A90409" w:rsidRDefault="001D0DB0"/>
    <w:p w:rsidR="001D0DB0" w:rsidRPr="00A90409" w:rsidRDefault="00A80A5D">
      <w:pPr>
        <w:pStyle w:val="Kop2"/>
        <w:numPr>
          <w:ilvl w:val="0"/>
          <w:numId w:val="0"/>
        </w:numPr>
        <w:jc w:val="left"/>
      </w:pPr>
      <w:bookmarkStart w:id="314" w:name="__RefHeading__1004_181835394"/>
      <w:bookmarkStart w:id="315" w:name="__RefHeading__427_1969517482"/>
      <w:bookmarkStart w:id="316" w:name="__RefHeading__309_975240251"/>
      <w:bookmarkStart w:id="317" w:name="__RefHeading__488_1072424458"/>
      <w:bookmarkStart w:id="318" w:name="__RefHeading__571_1261847382"/>
      <w:bookmarkStart w:id="319" w:name="_Toc65747876"/>
      <w:bookmarkEnd w:id="314"/>
      <w:bookmarkEnd w:id="315"/>
      <w:bookmarkEnd w:id="316"/>
      <w:bookmarkEnd w:id="317"/>
      <w:bookmarkEnd w:id="318"/>
      <w:r w:rsidRPr="00A90409">
        <w:t>3. Ultima Casa Makelaar</w:t>
      </w:r>
      <w:bookmarkEnd w:id="319"/>
    </w:p>
    <w:p w:rsidR="001D0DB0" w:rsidRPr="00A90409" w:rsidRDefault="00A80A5D">
      <w:pPr>
        <w:pStyle w:val="Kop3"/>
        <w:numPr>
          <w:ilvl w:val="0"/>
          <w:numId w:val="0"/>
        </w:numPr>
      </w:pPr>
      <w:bookmarkStart w:id="320" w:name="__RefHeading__1006_181835394"/>
      <w:bookmarkStart w:id="321" w:name="__RefHeading__429_1969517482"/>
      <w:bookmarkStart w:id="322" w:name="__RefHeading__311_975240251"/>
      <w:bookmarkStart w:id="323" w:name="__RefHeading__490_1072424458"/>
      <w:bookmarkStart w:id="324" w:name="__RefHeading__573_1261847382"/>
      <w:bookmarkStart w:id="325" w:name="_Toc65747877"/>
      <w:bookmarkEnd w:id="320"/>
      <w:bookmarkEnd w:id="321"/>
      <w:bookmarkEnd w:id="322"/>
      <w:bookmarkEnd w:id="323"/>
      <w:bookmarkEnd w:id="324"/>
      <w:r w:rsidRPr="00A90409">
        <w:t>3.1 Te koop aangeboden</w:t>
      </w:r>
      <w:bookmarkEnd w:id="325"/>
    </w:p>
    <w:p w:rsidR="001D0DB0" w:rsidRPr="00A90409" w:rsidRDefault="00A80A5D">
      <w:pPr>
        <w:pStyle w:val="Plattetekst"/>
      </w:pPr>
      <w:r w:rsidRPr="00A90409">
        <w:t xml:space="preserve">Deze functie laat de makelaar een lijst zien </w:t>
      </w:r>
      <w:r w:rsidRPr="00A90409">
        <w:rPr>
          <w:b/>
          <w:bCs/>
          <w:lang w:val="en-GB"/>
        </w:rPr>
        <w:t>alle</w:t>
      </w:r>
      <w:r w:rsidRPr="00A90409">
        <w:rPr>
          <w:lang w:val="en-GB"/>
        </w:rPr>
        <w:t xml:space="preserve"> huizen (ook de huizen met status Verkocht of Gearchiveerd) die bij Ultima Casa te koop worden of werden aangeboden. De makelaar wil de status kunnen wijzigen</w:t>
      </w:r>
      <w:r w:rsidRPr="00A90409">
        <w:t xml:space="preserve"> van elk van die huizen. Zie ook </w:t>
      </w:r>
      <w:r w:rsidRPr="00A90409">
        <w:rPr>
          <w:rFonts w:cs="Calibri"/>
        </w:rPr>
        <w:t>7.2 Paginakop.</w:t>
      </w:r>
    </w:p>
    <w:p w:rsidR="001D0DB0" w:rsidRPr="00A90409" w:rsidRDefault="00A80A5D">
      <w:pPr>
        <w:pStyle w:val="Kop4"/>
      </w:pPr>
      <w:bookmarkStart w:id="326" w:name="__RefHeading__1008_181835394"/>
      <w:bookmarkStart w:id="327" w:name="_Toc65747878"/>
      <w:bookmarkEnd w:id="326"/>
      <w:r w:rsidRPr="00A90409">
        <w:t>3.1.0 Overzicht</w:t>
      </w:r>
      <w:bookmarkEnd w:id="327"/>
    </w:p>
    <w:p w:rsidR="001D0DB0" w:rsidRPr="00A90409" w:rsidRDefault="00A80A5D">
      <w:pPr>
        <w:pStyle w:val="Plattetekst"/>
      </w:pPr>
      <w:r w:rsidRPr="00A90409">
        <w:t>In de lijst staan voor elk huis Sinds wanneer het te koop staat, het adres, de naam van de verkoper en het hoogste bod op dit huis.</w:t>
      </w:r>
      <w:r w:rsidRPr="00A90409">
        <w:br/>
        <w:t>De makelaar kan voor elk huis een detail overzicht uitklappen.</w:t>
      </w:r>
    </w:p>
    <w:p w:rsidR="001D0DB0" w:rsidRPr="00A90409" w:rsidRDefault="00A80A5D">
      <w:pPr>
        <w:pStyle w:val="Kop4"/>
      </w:pPr>
      <w:bookmarkStart w:id="328" w:name="__RefHeading__1010_181835394"/>
      <w:bookmarkStart w:id="329" w:name="__RefHeading__431_1969517482"/>
      <w:bookmarkStart w:id="330" w:name="__RefHeading__313_975240251"/>
      <w:bookmarkStart w:id="331" w:name="__RefHeading__492_1072424458"/>
      <w:bookmarkStart w:id="332" w:name="__RefHeading__575_1261847382"/>
      <w:bookmarkStart w:id="333" w:name="_Toc65747879"/>
      <w:bookmarkEnd w:id="328"/>
      <w:bookmarkEnd w:id="329"/>
      <w:bookmarkEnd w:id="330"/>
      <w:bookmarkEnd w:id="331"/>
      <w:bookmarkEnd w:id="332"/>
      <w:r w:rsidRPr="00A90409">
        <w:t>3</w:t>
      </w:r>
      <w:bookmarkStart w:id="334" w:name="__RefHeading___Toc54881225"/>
      <w:r w:rsidRPr="00A90409">
        <w:t xml:space="preserve">.1.1 </w:t>
      </w:r>
      <w:bookmarkEnd w:id="334"/>
      <w:r w:rsidRPr="00A90409">
        <w:t>Details</w:t>
      </w:r>
      <w:bookmarkEnd w:id="333"/>
      <w:r w:rsidRPr="00A90409">
        <w:tab/>
      </w:r>
    </w:p>
    <w:p w:rsidR="001D0DB0" w:rsidRPr="00A90409" w:rsidRDefault="00A80A5D">
      <w:r w:rsidRPr="00A90409">
        <w:t>De details van een te koop aangeboden huis worden getoond:</w:t>
      </w:r>
      <w:r w:rsidRPr="00A90409">
        <w:br/>
        <w:t>Een overzicht door wie er wanneer hoeveel is geboden op het huis. Ook wordt de status getoond. De makelaar ziet hier welke zoekcriteria de verkoper aan het huis heeft toegekend.</w:t>
      </w:r>
    </w:p>
    <w:p w:rsidR="001D0DB0" w:rsidRPr="00A90409" w:rsidRDefault="00A80A5D">
      <w:pPr>
        <w:pStyle w:val="Kop4"/>
      </w:pPr>
      <w:bookmarkStart w:id="335" w:name="__RefHeading__1012_181835394"/>
      <w:bookmarkStart w:id="336" w:name="__RefHeading__433_1969517482"/>
      <w:bookmarkStart w:id="337" w:name="__RefHeading__494_1072424458"/>
      <w:bookmarkStart w:id="338" w:name="__RefHeading__577_1261847382"/>
      <w:bookmarkStart w:id="339" w:name="_Toc65747880"/>
      <w:bookmarkEnd w:id="335"/>
      <w:bookmarkEnd w:id="336"/>
      <w:bookmarkEnd w:id="337"/>
      <w:bookmarkEnd w:id="338"/>
      <w:r w:rsidRPr="00A90409">
        <w:t>3.1.2 Status wijzigen</w:t>
      </w:r>
      <w:bookmarkEnd w:id="339"/>
    </w:p>
    <w:p w:rsidR="001D0DB0" w:rsidRPr="00A90409" w:rsidRDefault="00A80A5D">
      <w:r w:rsidRPr="00A90409">
        <w:t xml:space="preserve">De makelaar kan hier de status van een bieding wijzigen. De makelaar kiest een nieuwe status en bevestigd deze wijziging. </w:t>
      </w:r>
    </w:p>
    <w:p w:rsidR="001D0DB0" w:rsidRPr="00A90409" w:rsidRDefault="00A80A5D">
      <w:pPr>
        <w:pStyle w:val="Kop4"/>
      </w:pPr>
      <w:bookmarkStart w:id="340" w:name="__RefHeading__1014_181835394"/>
      <w:bookmarkStart w:id="341" w:name="__RefHeading__435_1969517482"/>
      <w:bookmarkStart w:id="342" w:name="__RefHeading__496_1072424458"/>
      <w:bookmarkStart w:id="343" w:name="__RefHeading__579_1261847382"/>
      <w:bookmarkStart w:id="344" w:name="_Toc65747881"/>
      <w:bookmarkEnd w:id="340"/>
      <w:bookmarkEnd w:id="341"/>
      <w:bookmarkEnd w:id="342"/>
      <w:bookmarkEnd w:id="343"/>
      <w:r w:rsidRPr="00A90409">
        <w:t>3.1.3 De koper een e-mail sturen.</w:t>
      </w:r>
      <w:bookmarkEnd w:id="344"/>
    </w:p>
    <w:p w:rsidR="001D0DB0" w:rsidRPr="00A90409" w:rsidRDefault="00A80A5D">
      <w:r w:rsidRPr="00A90409">
        <w:t>Zie 7.1 E-mail versturen</w:t>
      </w:r>
      <w:r w:rsidRPr="00A90409">
        <w:br/>
      </w:r>
    </w:p>
    <w:p w:rsidR="001D0DB0" w:rsidRPr="00A90409" w:rsidRDefault="00A80A5D">
      <w:pPr>
        <w:pStyle w:val="Kop2"/>
        <w:numPr>
          <w:ilvl w:val="0"/>
          <w:numId w:val="0"/>
        </w:numPr>
        <w:jc w:val="left"/>
      </w:pPr>
      <w:bookmarkStart w:id="345" w:name="__RefHeading__1016_181835394"/>
      <w:bookmarkStart w:id="346" w:name="__RefHeading__437_1969517482"/>
      <w:bookmarkStart w:id="347" w:name="__RefHeading__315_975240251"/>
      <w:bookmarkStart w:id="348" w:name="__RefHeading__498_1072424458"/>
      <w:bookmarkStart w:id="349" w:name="__RefHeading__581_1261847382"/>
      <w:bookmarkStart w:id="350" w:name="_Toc65747882"/>
      <w:bookmarkEnd w:id="345"/>
      <w:bookmarkEnd w:id="346"/>
      <w:bookmarkEnd w:id="347"/>
      <w:bookmarkEnd w:id="348"/>
      <w:bookmarkEnd w:id="349"/>
      <w:r w:rsidRPr="00A90409">
        <w:t>4 Ultima Casa Secretariaat</w:t>
      </w:r>
      <w:bookmarkEnd w:id="350"/>
    </w:p>
    <w:p w:rsidR="001D0DB0" w:rsidRPr="00A90409" w:rsidRDefault="00A80A5D">
      <w:pPr>
        <w:pStyle w:val="Kop3"/>
      </w:pPr>
      <w:bookmarkStart w:id="351" w:name="__RefHeading__1018_181835394"/>
      <w:bookmarkStart w:id="352" w:name="__RefHeading__439_1969517482"/>
      <w:bookmarkStart w:id="353" w:name="__RefHeading__317_975240251"/>
      <w:bookmarkStart w:id="354" w:name="__RefHeading__500_1072424458"/>
      <w:bookmarkStart w:id="355" w:name="__RefHeading__583_1261847382"/>
      <w:bookmarkStart w:id="356" w:name="_Toc65747883"/>
      <w:bookmarkEnd w:id="351"/>
      <w:bookmarkEnd w:id="352"/>
      <w:bookmarkEnd w:id="353"/>
      <w:bookmarkEnd w:id="354"/>
      <w:bookmarkEnd w:id="355"/>
      <w:r w:rsidRPr="00A90409">
        <w:t>4.1 Relaties</w:t>
      </w:r>
      <w:bookmarkEnd w:id="356"/>
    </w:p>
    <w:p w:rsidR="001D0DB0" w:rsidRPr="00A90409" w:rsidRDefault="00A80A5D">
      <w:pPr>
        <w:pStyle w:val="Plattetekst"/>
        <w:rPr>
          <w:rFonts w:cs="Calibri"/>
        </w:rPr>
      </w:pPr>
      <w:r w:rsidRPr="00A90409">
        <w:t xml:space="preserve">In het kader van de Ultima Casa webapplicatie is de rol van het secretariaat beperkt tot het versturen van e-mails met eventuele bijlagen naar een relatie (koper of verkoper). </w:t>
      </w:r>
      <w:r w:rsidRPr="00A90409">
        <w:rPr>
          <w:rFonts w:cs="Calibri"/>
        </w:rPr>
        <w:t>Zie ook 7.2 Paginakop</w:t>
      </w:r>
    </w:p>
    <w:p w:rsidR="001D0DB0" w:rsidRPr="00A90409" w:rsidRDefault="00A80A5D">
      <w:pPr>
        <w:pStyle w:val="Kop4"/>
        <w:rPr>
          <w:rFonts w:cs="Calibri"/>
        </w:rPr>
      </w:pPr>
      <w:bookmarkStart w:id="357" w:name="__RefHeading__1020_181835394"/>
      <w:bookmarkStart w:id="358" w:name="_Toc65747884"/>
      <w:bookmarkEnd w:id="357"/>
      <w:r w:rsidRPr="00A90409">
        <w:rPr>
          <w:rFonts w:cs="Calibri"/>
        </w:rPr>
        <w:t>4.1.0. Overzicht</w:t>
      </w:r>
      <w:bookmarkEnd w:id="358"/>
    </w:p>
    <w:p w:rsidR="001D0DB0" w:rsidRPr="00A90409" w:rsidRDefault="00A80A5D">
      <w:pPr>
        <w:pStyle w:val="Plattetekst"/>
      </w:pPr>
      <w:r w:rsidRPr="00A90409">
        <w:rPr>
          <w:rFonts w:cs="Calibri"/>
        </w:rPr>
        <w:t>Een overzicht met de gegevens van de kopers / verkopers bij Ultim Casa.</w:t>
      </w:r>
    </w:p>
    <w:p w:rsidR="001D0DB0" w:rsidRPr="00A90409" w:rsidRDefault="00A80A5D">
      <w:pPr>
        <w:pStyle w:val="Kop4"/>
      </w:pPr>
      <w:bookmarkStart w:id="359" w:name="__RefHeading__1022_181835394"/>
      <w:bookmarkStart w:id="360" w:name="__RefHeading__441_1969517482"/>
      <w:bookmarkStart w:id="361" w:name="__RefHeading__502_1072424458"/>
      <w:bookmarkStart w:id="362" w:name="__RefHeading__585_1261847382"/>
      <w:bookmarkStart w:id="363" w:name="_Toc65747885"/>
      <w:bookmarkEnd w:id="359"/>
      <w:bookmarkEnd w:id="360"/>
      <w:bookmarkEnd w:id="361"/>
      <w:bookmarkEnd w:id="362"/>
      <w:r w:rsidRPr="00A90409">
        <w:t>4.1.1 Details</w:t>
      </w:r>
      <w:bookmarkEnd w:id="363"/>
    </w:p>
    <w:p w:rsidR="001D0DB0" w:rsidRPr="00A90409" w:rsidRDefault="00A80A5D">
      <w:pPr>
        <w:pStyle w:val="Plattetekst"/>
      </w:pPr>
      <w:r w:rsidRPr="00A90409">
        <w:t xml:space="preserve">Een overzicht met de activiteiten van deze relatie bij Ultim Casa. Welke huizen heeft deze relatie te koop staan en in welke huizen is deze geïnteresseerd? </w:t>
      </w:r>
    </w:p>
    <w:p w:rsidR="001D0DB0" w:rsidRPr="00A90409" w:rsidRDefault="00A80A5D">
      <w:pPr>
        <w:pStyle w:val="Kop4"/>
      </w:pPr>
      <w:bookmarkStart w:id="364" w:name="__RefHeading__1024_181835394"/>
      <w:bookmarkStart w:id="365" w:name="__RefHeading__443_1969517482"/>
      <w:bookmarkStart w:id="366" w:name="__RefHeading__319_975240251"/>
      <w:bookmarkStart w:id="367" w:name="__RefHeading__504_1072424458"/>
      <w:bookmarkStart w:id="368" w:name="__RefHeading__587_1261847382"/>
      <w:bookmarkStart w:id="369" w:name="_Toc65747886"/>
      <w:bookmarkEnd w:id="364"/>
      <w:bookmarkEnd w:id="365"/>
      <w:bookmarkEnd w:id="366"/>
      <w:bookmarkEnd w:id="367"/>
      <w:bookmarkEnd w:id="368"/>
      <w:r w:rsidRPr="00A90409">
        <w:lastRenderedPageBreak/>
        <w:t>4.1.2 E-mail versturen</w:t>
      </w:r>
      <w:bookmarkEnd w:id="369"/>
    </w:p>
    <w:p w:rsidR="001D0DB0" w:rsidRPr="00A90409" w:rsidRDefault="00A80A5D">
      <w:pPr>
        <w:pStyle w:val="Plattetekst"/>
      </w:pPr>
      <w:r w:rsidRPr="00A90409">
        <w:t>Een makelaar van Ultima Casa verzoekt het secretariaat een e-mail te sturen. Meestal is dat met bijlagen zoals voorlopig koopcontract of algemene voorwaarden. Zie 7.1 E-mail versturen.</w:t>
      </w:r>
    </w:p>
    <w:p w:rsidR="001D0DB0" w:rsidRPr="00A90409" w:rsidRDefault="00A80A5D">
      <w:pPr>
        <w:pStyle w:val="Plattetekst"/>
      </w:pPr>
      <w:r w:rsidRPr="00A90409">
        <w:br/>
      </w:r>
    </w:p>
    <w:p w:rsidR="001D0DB0" w:rsidRPr="00A90409" w:rsidRDefault="00A80A5D">
      <w:pPr>
        <w:pStyle w:val="Kop2"/>
        <w:numPr>
          <w:ilvl w:val="0"/>
          <w:numId w:val="0"/>
        </w:numPr>
        <w:jc w:val="left"/>
      </w:pPr>
      <w:bookmarkStart w:id="370" w:name="__RefHeading__1026_181835394"/>
      <w:bookmarkStart w:id="371" w:name="__RefHeading__445_1969517482"/>
      <w:bookmarkStart w:id="372" w:name="__RefHeading__321_975240251"/>
      <w:bookmarkStart w:id="373" w:name="__RefHeading__506_1072424458"/>
      <w:bookmarkStart w:id="374" w:name="__RefHeading__589_1261847382"/>
      <w:bookmarkStart w:id="375" w:name="_Toc65747887"/>
      <w:bookmarkEnd w:id="370"/>
      <w:bookmarkEnd w:id="371"/>
      <w:bookmarkEnd w:id="372"/>
      <w:bookmarkEnd w:id="373"/>
      <w:bookmarkEnd w:id="374"/>
      <w:r w:rsidRPr="00A90409">
        <w:t>5 Ultima Casa Beheer</w:t>
      </w:r>
      <w:bookmarkEnd w:id="375"/>
    </w:p>
    <w:p w:rsidR="001D0DB0" w:rsidRPr="00A90409" w:rsidRDefault="00A80A5D">
      <w:r w:rsidRPr="00A90409">
        <w:t xml:space="preserve">Het beheer van Ultima Casa is vooral belast met het opschonen van de bestanden. </w:t>
      </w:r>
    </w:p>
    <w:p w:rsidR="001D0DB0" w:rsidRPr="00A90409" w:rsidRDefault="00A80A5D">
      <w:pPr>
        <w:numPr>
          <w:ilvl w:val="0"/>
          <w:numId w:val="8"/>
        </w:numPr>
      </w:pPr>
      <w:r w:rsidRPr="00A90409">
        <w:t>door een makelaar gearchiveerde biedingen (huizen)</w:t>
      </w:r>
    </w:p>
    <w:p w:rsidR="001D0DB0" w:rsidRPr="00A90409" w:rsidRDefault="00A80A5D">
      <w:pPr>
        <w:numPr>
          <w:ilvl w:val="0"/>
          <w:numId w:val="8"/>
        </w:numPr>
      </w:pPr>
      <w:r w:rsidRPr="00A90409">
        <w:t xml:space="preserve">relaties zonder activiteit </w:t>
      </w:r>
    </w:p>
    <w:p w:rsidR="001D0DB0" w:rsidRPr="00A90409" w:rsidRDefault="00A80A5D">
      <w:pPr>
        <w:numPr>
          <w:ilvl w:val="0"/>
          <w:numId w:val="8"/>
        </w:numPr>
      </w:pPr>
      <w:r w:rsidRPr="00A90409">
        <w:t>niet (meer) gebruikte adressen</w:t>
      </w:r>
    </w:p>
    <w:p w:rsidR="001D0DB0" w:rsidRPr="00A90409" w:rsidRDefault="00A80A5D">
      <w:r w:rsidRPr="00A90409">
        <w:t>moeten regelmatig worden verwijderd.</w:t>
      </w:r>
      <w:r w:rsidRPr="00A90409">
        <w:br/>
        <w:t>Zie ook 7.2 Paginakop</w:t>
      </w:r>
    </w:p>
    <w:p w:rsidR="001D0DB0" w:rsidRPr="00A90409" w:rsidRDefault="00A80A5D">
      <w:pPr>
        <w:pStyle w:val="Kop3"/>
      </w:pPr>
      <w:bookmarkStart w:id="376" w:name="__RefHeading__1028_181835394"/>
      <w:bookmarkStart w:id="377" w:name="__RefHeading__447_1969517482"/>
      <w:bookmarkStart w:id="378" w:name="__RefHeading__323_975240251"/>
      <w:bookmarkStart w:id="379" w:name="__RefHeading__508_1072424458"/>
      <w:bookmarkStart w:id="380" w:name="__RefHeading__591_1261847382"/>
      <w:bookmarkStart w:id="381" w:name="_Toc65747888"/>
      <w:bookmarkEnd w:id="376"/>
      <w:bookmarkEnd w:id="377"/>
      <w:bookmarkEnd w:id="378"/>
      <w:bookmarkEnd w:id="379"/>
      <w:bookmarkEnd w:id="380"/>
      <w:r w:rsidRPr="00A90409">
        <w:t>5.1 Huizen</w:t>
      </w:r>
      <w:bookmarkEnd w:id="381"/>
    </w:p>
    <w:p w:rsidR="001D0DB0" w:rsidRPr="00A90409" w:rsidRDefault="00A80A5D">
      <w:pPr>
        <w:pStyle w:val="Plattetekst"/>
      </w:pPr>
      <w:r w:rsidRPr="00A90409">
        <w:t xml:space="preserve">De makelaars van Ultima Casa wijzigen de status van biedingen in verkocht en na verloop van tijd in archief. De gearchiveerde biedingen worden regelmatig verwijderd door Ultima Casa Beheer. </w:t>
      </w:r>
      <w:r w:rsidRPr="00A90409">
        <w:br/>
        <w:t xml:space="preserve">De beheerder ziet een lijst met huizen (met status </w:t>
      </w:r>
      <w:r w:rsidRPr="00A90409">
        <w:rPr>
          <w:i/>
          <w:iCs/>
        </w:rPr>
        <w:t>Archief</w:t>
      </w:r>
      <w:r w:rsidRPr="00A90409">
        <w:t xml:space="preserve">). Deze mogen verwijderd worden. </w:t>
      </w:r>
      <w:r w:rsidRPr="00A90409">
        <w:rPr>
          <w:lang w:val="en-GB"/>
        </w:rPr>
        <w:t>Zie ook 7.2 Paginakop.</w:t>
      </w:r>
    </w:p>
    <w:p w:rsidR="001D0DB0" w:rsidRPr="00A90409" w:rsidRDefault="00A80A5D">
      <w:pPr>
        <w:pStyle w:val="Kop4"/>
      </w:pPr>
      <w:bookmarkStart w:id="382" w:name="__RefHeading__1030_181835394"/>
      <w:bookmarkStart w:id="383" w:name="_Toc65747889"/>
      <w:bookmarkEnd w:id="382"/>
      <w:r w:rsidRPr="00A90409">
        <w:t>5.1.0 Overzicht</w:t>
      </w:r>
      <w:bookmarkEnd w:id="383"/>
    </w:p>
    <w:p w:rsidR="001D0DB0" w:rsidRPr="00A90409" w:rsidRDefault="00A80A5D">
      <w:pPr>
        <w:pStyle w:val="Plattetekst"/>
      </w:pPr>
      <w:r w:rsidRPr="00A90409">
        <w:t>De beheerder ziet een overzichtje met de gegevens van het huis.</w:t>
      </w:r>
    </w:p>
    <w:p w:rsidR="001D0DB0" w:rsidRPr="00A90409" w:rsidRDefault="00A80A5D">
      <w:pPr>
        <w:pStyle w:val="Kop4"/>
      </w:pPr>
      <w:bookmarkStart w:id="384" w:name="__RefHeading__1032_181835394"/>
      <w:bookmarkStart w:id="385" w:name="__RefHeading__449_1969517482"/>
      <w:bookmarkStart w:id="386" w:name="__RefHeading__325_975240251"/>
      <w:bookmarkStart w:id="387" w:name="__RefHeading__510_1072424458"/>
      <w:bookmarkStart w:id="388" w:name="__RefHeading__593_1261847382"/>
      <w:bookmarkStart w:id="389" w:name="_Toc65747890"/>
      <w:bookmarkEnd w:id="384"/>
      <w:bookmarkEnd w:id="385"/>
      <w:bookmarkEnd w:id="386"/>
      <w:bookmarkEnd w:id="387"/>
      <w:bookmarkEnd w:id="388"/>
      <w:r w:rsidRPr="00A90409">
        <w:t>5.1.1 Huis van de markt halen</w:t>
      </w:r>
      <w:bookmarkEnd w:id="389"/>
    </w:p>
    <w:p w:rsidR="001D0DB0" w:rsidRPr="00A90409" w:rsidRDefault="00A80A5D">
      <w:pPr>
        <w:pStyle w:val="Plattetekst"/>
      </w:pPr>
      <w:r w:rsidRPr="00A90409">
        <w:t xml:space="preserve">De beheerder ziet de reacties van (potentiële) kopers op dit huis en kan vervolgens het huis definitief van de markt halen. </w:t>
      </w:r>
    </w:p>
    <w:p w:rsidR="001D0DB0" w:rsidRPr="00A90409" w:rsidRDefault="00A80A5D">
      <w:pPr>
        <w:pStyle w:val="Kop3"/>
      </w:pPr>
      <w:bookmarkStart w:id="390" w:name="__RefHeading__1034_181835394"/>
      <w:bookmarkStart w:id="391" w:name="__RefHeading__451_1969517482"/>
      <w:bookmarkStart w:id="392" w:name="__RefHeading__327_975240251"/>
      <w:bookmarkStart w:id="393" w:name="__RefHeading__512_1072424458"/>
      <w:bookmarkStart w:id="394" w:name="__RefHeading__595_1261847382"/>
      <w:bookmarkStart w:id="395" w:name="_Toc65747891"/>
      <w:bookmarkEnd w:id="390"/>
      <w:bookmarkEnd w:id="391"/>
      <w:bookmarkEnd w:id="392"/>
      <w:bookmarkEnd w:id="393"/>
      <w:bookmarkEnd w:id="394"/>
      <w:r w:rsidRPr="00A90409">
        <w:t>5.2 Relaties opschonen</w:t>
      </w:r>
      <w:bookmarkEnd w:id="395"/>
    </w:p>
    <w:p w:rsidR="001D0DB0" w:rsidRPr="00A90409" w:rsidRDefault="00A80A5D">
      <w:pPr>
        <w:pStyle w:val="Plattetekst"/>
      </w:pPr>
      <w:r w:rsidRPr="00A90409">
        <w:t xml:space="preserve">Relaties die niet meer actief betrokken zijn bij het huizenaanbod van Ultima Casa moeten regelmatig verwijderd worden. </w:t>
      </w:r>
      <w:r w:rsidRPr="00A90409">
        <w:rPr>
          <w:lang w:val="en-GB"/>
        </w:rPr>
        <w:t>Op basis van de kolom Laatste wijziging besluit de beheerder of de relatie gewist wordt. Zie ook 7.2 Paginakop.</w:t>
      </w:r>
    </w:p>
    <w:p w:rsidR="001D0DB0" w:rsidRPr="00A90409" w:rsidRDefault="00A80A5D">
      <w:pPr>
        <w:pStyle w:val="Kop4"/>
      </w:pPr>
      <w:bookmarkStart w:id="396" w:name="__RefHeading__1036_181835394"/>
      <w:bookmarkStart w:id="397" w:name="_Toc65747892"/>
      <w:bookmarkEnd w:id="396"/>
      <w:r w:rsidRPr="00A90409">
        <w:t>5.2.0 Overzicht</w:t>
      </w:r>
      <w:bookmarkEnd w:id="397"/>
    </w:p>
    <w:p w:rsidR="001D0DB0" w:rsidRPr="00A90409" w:rsidRDefault="00A80A5D">
      <w:r w:rsidRPr="00A90409">
        <w:t xml:space="preserve">De beheerder ziet een lijst met relaties die geen openstaande reacties (meer) op huizen hebben of geen huizen (meer) te koop hebben aangeboden. </w:t>
      </w:r>
    </w:p>
    <w:p w:rsidR="001D0DB0" w:rsidRPr="00A90409" w:rsidRDefault="00A80A5D">
      <w:pPr>
        <w:pStyle w:val="Kop4"/>
      </w:pPr>
      <w:bookmarkStart w:id="398" w:name="__RefHeading__1038_181835394"/>
      <w:bookmarkStart w:id="399" w:name="__RefHeading__453_1969517482"/>
      <w:bookmarkStart w:id="400" w:name="__RefHeading__329_975240251"/>
      <w:bookmarkStart w:id="401" w:name="__RefHeading__514_1072424458"/>
      <w:bookmarkStart w:id="402" w:name="__RefHeading__597_1261847382"/>
      <w:bookmarkStart w:id="403" w:name="_Toc65747893"/>
      <w:bookmarkEnd w:id="398"/>
      <w:bookmarkEnd w:id="399"/>
      <w:bookmarkEnd w:id="400"/>
      <w:bookmarkEnd w:id="401"/>
      <w:bookmarkEnd w:id="402"/>
      <w:r w:rsidRPr="00A90409">
        <w:t>5.2.1 Relatie verwijderen</w:t>
      </w:r>
      <w:bookmarkEnd w:id="403"/>
    </w:p>
    <w:p w:rsidR="001D0DB0" w:rsidRPr="00A90409" w:rsidRDefault="00A80A5D">
      <w:pPr>
        <w:pStyle w:val="Plattetekst"/>
      </w:pPr>
      <w:r w:rsidRPr="00A90409">
        <w:t xml:space="preserve">De beheerder ziet de details van de relatie die geen openstaande reacties (meer) op huizen heeft of geen huizen (meer) te koop heeft aangeboden. </w:t>
      </w:r>
      <w:r w:rsidRPr="00A90409">
        <w:br/>
        <w:t>De beheerder kan de relatie verwijderen.</w:t>
      </w:r>
    </w:p>
    <w:p w:rsidR="001D0DB0" w:rsidRPr="00A90409" w:rsidRDefault="00A80A5D">
      <w:pPr>
        <w:pStyle w:val="Kop3"/>
      </w:pPr>
      <w:bookmarkStart w:id="404" w:name="__RefHeading__1040_181835394"/>
      <w:bookmarkStart w:id="405" w:name="__RefHeading__455_1969517482"/>
      <w:bookmarkStart w:id="406" w:name="__RefHeading__331_975240251"/>
      <w:bookmarkStart w:id="407" w:name="__RefHeading__516_1072424458"/>
      <w:bookmarkStart w:id="408" w:name="__RefHeading__599_1261847382"/>
      <w:bookmarkStart w:id="409" w:name="_Toc65747894"/>
      <w:bookmarkEnd w:id="404"/>
      <w:bookmarkEnd w:id="405"/>
      <w:bookmarkEnd w:id="406"/>
      <w:bookmarkEnd w:id="407"/>
      <w:bookmarkEnd w:id="408"/>
      <w:r w:rsidRPr="00A90409">
        <w:t>5.3 Adressen opschonen</w:t>
      </w:r>
      <w:bookmarkEnd w:id="409"/>
    </w:p>
    <w:p w:rsidR="001D0DB0" w:rsidRPr="00A90409" w:rsidRDefault="00A80A5D">
      <w:pPr>
        <w:pStyle w:val="Plattetekst"/>
      </w:pPr>
      <w:r w:rsidRPr="00A90409">
        <w:t xml:space="preserve">Adressen die niet (meer) gekoppeld zijn aan een relatie van Ultima Casa moeten regelmatig verwijderd worden. </w:t>
      </w:r>
      <w:r w:rsidRPr="00A90409">
        <w:rPr>
          <w:lang w:val="en-GB"/>
        </w:rPr>
        <w:t xml:space="preserve">Op basis van de kolom Laatste wijziging besluit de beheerder of het adres gewist wordt. Zie ook 7.2 Paginakop. </w:t>
      </w:r>
    </w:p>
    <w:p w:rsidR="001D0DB0" w:rsidRPr="00A90409" w:rsidRDefault="00A80A5D">
      <w:pPr>
        <w:pStyle w:val="Kop4"/>
      </w:pPr>
      <w:bookmarkStart w:id="410" w:name="__RefHeading__1042_181835394"/>
      <w:bookmarkStart w:id="411" w:name="_Toc65747895"/>
      <w:bookmarkEnd w:id="410"/>
      <w:r w:rsidRPr="00A90409">
        <w:lastRenderedPageBreak/>
        <w:t>5.3.0 Overzicht</w:t>
      </w:r>
      <w:bookmarkEnd w:id="411"/>
    </w:p>
    <w:p w:rsidR="001D0DB0" w:rsidRPr="00A90409" w:rsidRDefault="00A80A5D">
      <w:r w:rsidRPr="00A90409">
        <w:t>De beheerder ziet een lijst met adressen die geen connectie (meer) hebben met een relatie.</w:t>
      </w:r>
    </w:p>
    <w:p w:rsidR="001D0DB0" w:rsidRPr="00A90409" w:rsidRDefault="00A80A5D">
      <w:pPr>
        <w:pStyle w:val="Kop4"/>
      </w:pPr>
      <w:bookmarkStart w:id="412" w:name="__RefHeading__1044_181835394"/>
      <w:bookmarkStart w:id="413" w:name="_Toc65747896"/>
      <w:bookmarkEnd w:id="412"/>
      <w:r w:rsidRPr="00A90409">
        <w:t>5.3.1 Adres verwijderen</w:t>
      </w:r>
      <w:bookmarkEnd w:id="413"/>
    </w:p>
    <w:p w:rsidR="001D0DB0" w:rsidRPr="00A90409" w:rsidRDefault="00A80A5D">
      <w:r w:rsidRPr="00A90409">
        <w:t xml:space="preserve">De beheerder ziet de details van het adres zonder relatie. </w:t>
      </w:r>
      <w:r w:rsidRPr="00A90409">
        <w:br/>
        <w:t>De beheerder kan het adres verwijderen.</w:t>
      </w:r>
    </w:p>
    <w:p w:rsidR="001D0DB0" w:rsidRPr="00A90409" w:rsidRDefault="00A80A5D">
      <w:pPr>
        <w:pStyle w:val="Kop2"/>
        <w:jc w:val="left"/>
      </w:pPr>
      <w:bookmarkStart w:id="414" w:name="__RefHeading__1046_181835394"/>
      <w:bookmarkStart w:id="415" w:name="__RefHeading__459_1969517482"/>
      <w:bookmarkStart w:id="416" w:name="__RefHeading__335_975240251"/>
      <w:bookmarkStart w:id="417" w:name="__RefHeading__520_1072424458"/>
      <w:bookmarkStart w:id="418" w:name="__RefHeading__603_1261847382"/>
      <w:bookmarkStart w:id="419" w:name="_Toc65747897"/>
      <w:bookmarkEnd w:id="414"/>
      <w:bookmarkEnd w:id="415"/>
      <w:bookmarkEnd w:id="416"/>
      <w:bookmarkEnd w:id="417"/>
      <w:bookmarkEnd w:id="418"/>
      <w:r w:rsidRPr="00A90409">
        <w:t>6 Ultima Casa Administrator</w:t>
      </w:r>
      <w:bookmarkEnd w:id="419"/>
    </w:p>
    <w:p w:rsidR="001D0DB0" w:rsidRPr="00A90409" w:rsidRDefault="00A80A5D">
      <w:pPr>
        <w:pStyle w:val="Plattetekst"/>
      </w:pPr>
      <w:r w:rsidRPr="00A90409">
        <w:t>De Ultima Casa Administrator beheert alle systeemkritische gegevens zoals</w:t>
      </w:r>
    </w:p>
    <w:p w:rsidR="001D0DB0" w:rsidRPr="00A90409" w:rsidRDefault="00A80A5D">
      <w:pPr>
        <w:pStyle w:val="Plattetekst"/>
        <w:numPr>
          <w:ilvl w:val="0"/>
          <w:numId w:val="9"/>
        </w:numPr>
      </w:pPr>
      <w:r w:rsidRPr="00A90409">
        <w:t xml:space="preserve">Statussen. Op basis van de status besluit een makelaar of een huis verkocht is en belsuit de beheerder of een huis van de markt kan worden gehaald. </w:t>
      </w:r>
    </w:p>
    <w:p w:rsidR="001D0DB0" w:rsidRPr="00A90409" w:rsidRDefault="00A80A5D">
      <w:pPr>
        <w:pStyle w:val="Plattetekst"/>
        <w:numPr>
          <w:ilvl w:val="0"/>
          <w:numId w:val="9"/>
        </w:numPr>
      </w:pPr>
      <w:r w:rsidRPr="00A90409">
        <w:t>Rollen. Op basis van de rollen krijgt elke gebruiker toegang tot bepaalde functies van Ultima Casa. Het moge duidelijk zijn dat wijziging van deze rollen een zeer kritische bezigheid is, die alleen aan de Administrator is voorbehouden.</w:t>
      </w:r>
    </w:p>
    <w:p w:rsidR="001D0DB0" w:rsidRPr="00A90409" w:rsidRDefault="00A80A5D">
      <w:pPr>
        <w:pStyle w:val="Plattetekst"/>
        <w:numPr>
          <w:ilvl w:val="0"/>
          <w:numId w:val="9"/>
        </w:numPr>
      </w:pPr>
      <w:r w:rsidRPr="00A90409">
        <w:t xml:space="preserve">Accounts. Een account geeft gekoppeld aan een rol toegang tot de functionaliteiten van Ultima Casa. De koppeling tussen een account en een rol is daarom ook zeer kritisch. Behalve het toekennen van een rol worden de accountgegevens door de gebruiker zelf beheerd, zoals inloggegevens, contact- en adresgegevens en het verwijderen van het account. </w:t>
      </w:r>
    </w:p>
    <w:p w:rsidR="001D0DB0" w:rsidRPr="00A90409" w:rsidRDefault="00A80A5D">
      <w:pPr>
        <w:pStyle w:val="Plattetekst"/>
      </w:pPr>
      <w:r w:rsidRPr="00A90409">
        <w:t>Zie ook 7.2 Paginakop.</w:t>
      </w:r>
    </w:p>
    <w:p w:rsidR="001D0DB0" w:rsidRPr="00A90409" w:rsidRDefault="00A80A5D">
      <w:pPr>
        <w:pStyle w:val="Kop3"/>
      </w:pPr>
      <w:bookmarkStart w:id="420" w:name="__RefHeading__1048_181835394"/>
      <w:bookmarkStart w:id="421" w:name="__RefHeading__461_1969517482"/>
      <w:bookmarkStart w:id="422" w:name="__RefHeading__337_975240251"/>
      <w:bookmarkStart w:id="423" w:name="__RefHeading__522_1072424458"/>
      <w:bookmarkStart w:id="424" w:name="__RefHeading__605_1261847382"/>
      <w:bookmarkStart w:id="425" w:name="_Toc65747898"/>
      <w:bookmarkEnd w:id="420"/>
      <w:bookmarkEnd w:id="421"/>
      <w:bookmarkEnd w:id="422"/>
      <w:bookmarkEnd w:id="423"/>
      <w:bookmarkEnd w:id="424"/>
      <w:r w:rsidRPr="00A90409">
        <w:t>6.1 Statussen</w:t>
      </w:r>
      <w:bookmarkEnd w:id="425"/>
    </w:p>
    <w:p w:rsidR="001D0DB0" w:rsidRPr="00A90409" w:rsidRDefault="00A80A5D">
      <w:pPr>
        <w:pStyle w:val="Plattetekst"/>
      </w:pPr>
      <w:r w:rsidRPr="00A90409">
        <w:t>In deze functie kan de administrator een status wijzigen of verwijderen. Dit met de grootste zorgvuldigheid gebeuren. De applicatie wordt in hoge mate hiermee gestuurd.</w:t>
      </w:r>
    </w:p>
    <w:p w:rsidR="001D0DB0" w:rsidRPr="00A90409" w:rsidRDefault="00A80A5D">
      <w:pPr>
        <w:pStyle w:val="Kop4"/>
      </w:pPr>
      <w:bookmarkStart w:id="426" w:name="__RefHeading__1050_181835394"/>
      <w:bookmarkStart w:id="427" w:name="_Toc65747899"/>
      <w:bookmarkEnd w:id="426"/>
      <w:r w:rsidRPr="00A90409">
        <w:t>6.1.0 Overzicht</w:t>
      </w:r>
      <w:bookmarkEnd w:id="427"/>
    </w:p>
    <w:p w:rsidR="001D0DB0" w:rsidRPr="00A90409" w:rsidRDefault="00A80A5D">
      <w:pPr>
        <w:pStyle w:val="Plattetekst"/>
      </w:pPr>
      <w:r w:rsidRPr="00A90409">
        <w:t>De applicatie toont een overzicht met alle statussen.</w:t>
      </w:r>
    </w:p>
    <w:p w:rsidR="001D0DB0" w:rsidRPr="00A90409" w:rsidRDefault="00A80A5D">
      <w:pPr>
        <w:pStyle w:val="Kop4"/>
      </w:pPr>
      <w:bookmarkStart w:id="428" w:name="__RefHeading__1052_181835394"/>
      <w:bookmarkStart w:id="429" w:name="_Toc65747900"/>
      <w:bookmarkEnd w:id="428"/>
      <w:r w:rsidRPr="00A90409">
        <w:t>6.1.1 Status toevoegen</w:t>
      </w:r>
      <w:bookmarkEnd w:id="429"/>
    </w:p>
    <w:p w:rsidR="001D0DB0" w:rsidRPr="00A90409" w:rsidRDefault="00A80A5D">
      <w:pPr>
        <w:pStyle w:val="Plattetekst"/>
      </w:pPr>
      <w:r w:rsidRPr="00A90409">
        <w:t>Een nieuwe status wordt hier toegevoegd.</w:t>
      </w:r>
    </w:p>
    <w:p w:rsidR="001D0DB0" w:rsidRPr="00A90409" w:rsidRDefault="00A80A5D">
      <w:pPr>
        <w:pStyle w:val="Kop4"/>
      </w:pPr>
      <w:bookmarkStart w:id="430" w:name="__RefHeading__1054_181835394"/>
      <w:bookmarkStart w:id="431" w:name="__RefHeading__465_1969517482"/>
      <w:bookmarkStart w:id="432" w:name="__RefHeading__341_975240251"/>
      <w:bookmarkStart w:id="433" w:name="__RefHeading__526_1072424458"/>
      <w:bookmarkStart w:id="434" w:name="__RefHeading__609_1261847382"/>
      <w:bookmarkStart w:id="435" w:name="_Toc65747901"/>
      <w:bookmarkEnd w:id="430"/>
      <w:bookmarkEnd w:id="431"/>
      <w:bookmarkEnd w:id="432"/>
      <w:bookmarkEnd w:id="433"/>
      <w:bookmarkEnd w:id="434"/>
      <w:r w:rsidRPr="00A90409">
        <w:t>6.1.2 Status wijzigen</w:t>
      </w:r>
      <w:bookmarkEnd w:id="435"/>
    </w:p>
    <w:p w:rsidR="001D0DB0" w:rsidRPr="00A90409" w:rsidRDefault="00A80A5D">
      <w:pPr>
        <w:pStyle w:val="Plattetekst"/>
      </w:pPr>
      <w:r w:rsidRPr="00A90409">
        <w:t>Een statuscode en status kan hier worden gewijzigd.</w:t>
      </w:r>
    </w:p>
    <w:p w:rsidR="001D0DB0" w:rsidRPr="00A90409" w:rsidRDefault="00A80A5D">
      <w:pPr>
        <w:pStyle w:val="Kop4"/>
      </w:pPr>
      <w:bookmarkStart w:id="436" w:name="__RefHeading__1056_181835394"/>
      <w:bookmarkStart w:id="437" w:name="__RefHeading__467_1969517482"/>
      <w:bookmarkStart w:id="438" w:name="__RefHeading__343_975240251"/>
      <w:bookmarkStart w:id="439" w:name="__RefHeading__528_1072424458"/>
      <w:bookmarkStart w:id="440" w:name="__RefHeading__611_1261847382"/>
      <w:bookmarkStart w:id="441" w:name="_Toc65747902"/>
      <w:bookmarkEnd w:id="436"/>
      <w:bookmarkEnd w:id="437"/>
      <w:bookmarkEnd w:id="438"/>
      <w:bookmarkEnd w:id="439"/>
      <w:bookmarkEnd w:id="440"/>
      <w:r w:rsidRPr="00A90409">
        <w:t>6.1.3 Status verwijderen</w:t>
      </w:r>
      <w:bookmarkEnd w:id="441"/>
    </w:p>
    <w:p w:rsidR="001D0DB0" w:rsidRPr="00A90409" w:rsidRDefault="00A80A5D">
      <w:pPr>
        <w:pStyle w:val="Plattetekst"/>
      </w:pPr>
      <w:r w:rsidRPr="00A90409">
        <w:t>De statusdetails worden getoond en ook de huizen die de betreffende status hebben. Als er geen huizen met die status voorkomen kan de administrator de status definitief verwijderen.</w:t>
      </w:r>
    </w:p>
    <w:p w:rsidR="001D0DB0" w:rsidRPr="00A90409" w:rsidRDefault="00A80A5D">
      <w:pPr>
        <w:pStyle w:val="Kop3"/>
      </w:pPr>
      <w:bookmarkStart w:id="442" w:name="__RefHeading__1058_181835394"/>
      <w:bookmarkStart w:id="443" w:name="__RefHeading__469_1969517482"/>
      <w:bookmarkStart w:id="444" w:name="__RefHeading__345_975240251"/>
      <w:bookmarkStart w:id="445" w:name="__RefHeading__530_1072424458"/>
      <w:bookmarkStart w:id="446" w:name="__RefHeading__613_1261847382"/>
      <w:bookmarkStart w:id="447" w:name="_Toc65747903"/>
      <w:bookmarkEnd w:id="442"/>
      <w:bookmarkEnd w:id="443"/>
      <w:bookmarkEnd w:id="444"/>
      <w:bookmarkEnd w:id="445"/>
      <w:bookmarkEnd w:id="446"/>
      <w:r w:rsidRPr="00A90409">
        <w:t>6.2 Rollen</w:t>
      </w:r>
      <w:bookmarkEnd w:id="447"/>
    </w:p>
    <w:p w:rsidR="001D0DB0" w:rsidRPr="00A90409" w:rsidRDefault="00A80A5D">
      <w:pPr>
        <w:pStyle w:val="Plattetekst"/>
      </w:pPr>
      <w:r w:rsidRPr="00A90409">
        <w:t>In deze functie kan de administrator een rol wijzigen of verwijderen. Dit met de grootste zorgvuldigheid gebeuren. De toegang tot de verschillende (kritische) functionaliteiten van de applicatie wordt hier bepaald door het toewijzen van de landingspagina.</w:t>
      </w:r>
    </w:p>
    <w:p w:rsidR="001D0DB0" w:rsidRPr="00A90409" w:rsidRDefault="00A80A5D">
      <w:pPr>
        <w:pStyle w:val="Kop4"/>
      </w:pPr>
      <w:bookmarkStart w:id="448" w:name="__RefHeading__1060_181835394"/>
      <w:bookmarkStart w:id="449" w:name="_Toc65747904"/>
      <w:bookmarkEnd w:id="448"/>
      <w:r w:rsidRPr="00A90409">
        <w:t>6.2.0 Overzicht</w:t>
      </w:r>
      <w:bookmarkEnd w:id="449"/>
    </w:p>
    <w:p w:rsidR="001D0DB0" w:rsidRPr="00A90409" w:rsidRDefault="00A80A5D">
      <w:pPr>
        <w:pStyle w:val="Plattetekst"/>
      </w:pPr>
      <w:r w:rsidRPr="00A90409">
        <w:t>De applicatie toont een overzicht met alle rollen.</w:t>
      </w:r>
    </w:p>
    <w:p w:rsidR="001D0DB0" w:rsidRPr="00A90409" w:rsidRDefault="00A80A5D">
      <w:pPr>
        <w:pStyle w:val="Kop4"/>
      </w:pPr>
      <w:bookmarkStart w:id="450" w:name="__RefHeading__1062_181835394"/>
      <w:bookmarkStart w:id="451" w:name="_Toc65747905"/>
      <w:bookmarkEnd w:id="450"/>
      <w:r w:rsidRPr="00A90409">
        <w:lastRenderedPageBreak/>
        <w:t>6.2.1 Rol toevoegen</w:t>
      </w:r>
      <w:bookmarkEnd w:id="451"/>
    </w:p>
    <w:p w:rsidR="001D0DB0" w:rsidRPr="00A90409" w:rsidRDefault="00A80A5D">
      <w:pPr>
        <w:pStyle w:val="Plattetekst"/>
      </w:pPr>
      <w:r w:rsidRPr="00A90409">
        <w:t>Een nieuwe rol wordt hier toegevoegd.</w:t>
      </w:r>
    </w:p>
    <w:p w:rsidR="001D0DB0" w:rsidRPr="00A90409" w:rsidRDefault="00A80A5D">
      <w:pPr>
        <w:pStyle w:val="Kop4"/>
      </w:pPr>
      <w:bookmarkStart w:id="452" w:name="__RefHeading__1064_181835394"/>
      <w:bookmarkStart w:id="453" w:name="__RefHeading__473_1969517482"/>
      <w:bookmarkStart w:id="454" w:name="__RefHeading__349_975240251"/>
      <w:bookmarkStart w:id="455" w:name="__RefHeading__534_1072424458"/>
      <w:bookmarkStart w:id="456" w:name="__RefHeading__617_1261847382"/>
      <w:bookmarkStart w:id="457" w:name="_Toc65747906"/>
      <w:bookmarkEnd w:id="452"/>
      <w:bookmarkEnd w:id="453"/>
      <w:bookmarkEnd w:id="454"/>
      <w:bookmarkEnd w:id="455"/>
      <w:bookmarkEnd w:id="456"/>
      <w:r w:rsidRPr="00A90409">
        <w:t>6.2.2 Rol wijzigen</w:t>
      </w:r>
      <w:bookmarkEnd w:id="457"/>
    </w:p>
    <w:p w:rsidR="001D0DB0" w:rsidRPr="00A90409" w:rsidRDefault="00A80A5D">
      <w:pPr>
        <w:pStyle w:val="Plattetekst"/>
      </w:pPr>
      <w:r w:rsidRPr="00A90409">
        <w:t>Een rol kan hier worden gewijzigd.</w:t>
      </w:r>
    </w:p>
    <w:p w:rsidR="001D0DB0" w:rsidRPr="00A90409" w:rsidRDefault="00A80A5D">
      <w:pPr>
        <w:pStyle w:val="Kop4"/>
      </w:pPr>
      <w:bookmarkStart w:id="458" w:name="__RefHeading__1066_181835394"/>
      <w:bookmarkStart w:id="459" w:name="__RefHeading__475_1969517482"/>
      <w:bookmarkStart w:id="460" w:name="__RefHeading__351_975240251"/>
      <w:bookmarkStart w:id="461" w:name="__RefHeading__536_1072424458"/>
      <w:bookmarkStart w:id="462" w:name="__RefHeading__619_1261847382"/>
      <w:bookmarkStart w:id="463" w:name="_Toc65747907"/>
      <w:bookmarkEnd w:id="458"/>
      <w:bookmarkEnd w:id="459"/>
      <w:bookmarkEnd w:id="460"/>
      <w:bookmarkEnd w:id="461"/>
      <w:bookmarkEnd w:id="462"/>
      <w:r w:rsidRPr="00A90409">
        <w:t>6.2.3 Rol verwijderen</w:t>
      </w:r>
      <w:bookmarkEnd w:id="463"/>
    </w:p>
    <w:p w:rsidR="001D0DB0" w:rsidRPr="00A90409" w:rsidRDefault="00A80A5D">
      <w:pPr>
        <w:pStyle w:val="Plattetekst"/>
      </w:pPr>
      <w:r w:rsidRPr="00A90409">
        <w:t>De details van de rol worden getoond en ook de relaties die de betreffende rol hebben. Als er geen relaties met die rol voorkomen kan de administrator de status definitief verwijderen.</w:t>
      </w:r>
    </w:p>
    <w:p w:rsidR="001D0DB0" w:rsidRPr="00A90409" w:rsidRDefault="001D0DB0">
      <w:pPr>
        <w:pStyle w:val="Plattetekst"/>
      </w:pPr>
    </w:p>
    <w:p w:rsidR="001D0DB0" w:rsidRPr="00A90409" w:rsidRDefault="00A80A5D">
      <w:pPr>
        <w:pStyle w:val="Kop3"/>
      </w:pPr>
      <w:bookmarkStart w:id="464" w:name="__RefHeading__1068_181835394"/>
      <w:bookmarkStart w:id="465" w:name="__RefHeading__477_1969517482"/>
      <w:bookmarkStart w:id="466" w:name="__RefHeading__353_975240251"/>
      <w:bookmarkStart w:id="467" w:name="__RefHeading__538_1072424458"/>
      <w:bookmarkStart w:id="468" w:name="__RefHeading__621_1261847382"/>
      <w:bookmarkStart w:id="469" w:name="_Toc65747908"/>
      <w:bookmarkEnd w:id="464"/>
      <w:bookmarkEnd w:id="465"/>
      <w:bookmarkEnd w:id="466"/>
      <w:bookmarkEnd w:id="467"/>
      <w:bookmarkEnd w:id="468"/>
      <w:r w:rsidRPr="00A90409">
        <w:t>6.3 Accounts</w:t>
      </w:r>
      <w:bookmarkEnd w:id="469"/>
    </w:p>
    <w:p w:rsidR="001D0DB0" w:rsidRPr="00A90409" w:rsidRDefault="00A80A5D">
      <w:pPr>
        <w:pStyle w:val="Plattetekst"/>
      </w:pPr>
      <w:r w:rsidRPr="00A90409">
        <w:t>De administrator kan een gebruiker een andere rol geven.  Dit met de grootste zorgvuldigheid gebeuren. De toegang tot de verschillende (kritische) functionaliteiten van de applicatie wordt hiermee bepaald</w:t>
      </w:r>
    </w:p>
    <w:p w:rsidR="001D0DB0" w:rsidRPr="00A90409" w:rsidRDefault="00A80A5D">
      <w:pPr>
        <w:pStyle w:val="Kop4"/>
      </w:pPr>
      <w:bookmarkStart w:id="470" w:name="__RefHeading__1070_181835394"/>
      <w:bookmarkStart w:id="471" w:name="_Toc65747909"/>
      <w:bookmarkEnd w:id="470"/>
      <w:r w:rsidRPr="00A90409">
        <w:t>6.3.0 Overzicht</w:t>
      </w:r>
      <w:bookmarkEnd w:id="471"/>
    </w:p>
    <w:p w:rsidR="001D0DB0" w:rsidRPr="00A90409" w:rsidRDefault="00A80A5D">
      <w:pPr>
        <w:pStyle w:val="Plattetekst"/>
      </w:pPr>
      <w:r w:rsidRPr="00A90409">
        <w:t>Een overzicht van alle accounts wordt getoond.</w:t>
      </w:r>
    </w:p>
    <w:p w:rsidR="001D0DB0" w:rsidRPr="00A90409" w:rsidRDefault="00A80A5D">
      <w:pPr>
        <w:pStyle w:val="Kop4"/>
      </w:pPr>
      <w:bookmarkStart w:id="472" w:name="__RefHeading__1072_181835394"/>
      <w:bookmarkStart w:id="473" w:name="_Toc65747910"/>
      <w:bookmarkEnd w:id="472"/>
      <w:r w:rsidRPr="00A90409">
        <w:t>6.3.1 Rol van account wijzigen</w:t>
      </w:r>
      <w:bookmarkEnd w:id="473"/>
    </w:p>
    <w:p w:rsidR="001D0DB0" w:rsidRPr="00A90409" w:rsidRDefault="00A80A5D">
      <w:pPr>
        <w:pStyle w:val="Plattetekst"/>
      </w:pPr>
      <w:r w:rsidRPr="00A90409">
        <w:t>De details van de gebruiker worden getoond. De administrator kan een gebruiker een andere rol geven. Daarmee zal een gebruiker toegang krijgen tot andere functionaliteiten van Ultima Casa.</w:t>
      </w:r>
    </w:p>
    <w:p w:rsidR="001D0DB0" w:rsidRPr="00A90409" w:rsidRDefault="00A80A5D">
      <w:pPr>
        <w:pStyle w:val="Kop2"/>
        <w:jc w:val="left"/>
      </w:pPr>
      <w:bookmarkStart w:id="474" w:name="__RefHeading__1074_181835394"/>
      <w:bookmarkStart w:id="475" w:name="__RefHeading__481_1969517482"/>
      <w:bookmarkStart w:id="476" w:name="__RefHeading__357_975240251"/>
      <w:bookmarkStart w:id="477" w:name="__RefHeading__542_1072424458"/>
      <w:bookmarkStart w:id="478" w:name="__RefHeading__625_1261847382"/>
      <w:bookmarkStart w:id="479" w:name="_Toc65747911"/>
      <w:bookmarkEnd w:id="474"/>
      <w:bookmarkEnd w:id="475"/>
      <w:bookmarkEnd w:id="476"/>
      <w:bookmarkEnd w:id="477"/>
      <w:bookmarkEnd w:id="478"/>
      <w:r w:rsidRPr="00A90409">
        <w:t>7 Diversen</w:t>
      </w:r>
      <w:bookmarkEnd w:id="479"/>
    </w:p>
    <w:p w:rsidR="001D0DB0" w:rsidRPr="00A90409" w:rsidRDefault="00A80A5D">
      <w:pPr>
        <w:pStyle w:val="Kop3"/>
      </w:pPr>
      <w:bookmarkStart w:id="480" w:name="__RefHeading__1076_181835394"/>
      <w:bookmarkStart w:id="481" w:name="__RefHeading__483_1969517482"/>
      <w:bookmarkStart w:id="482" w:name="__RefHeading__359_975240251"/>
      <w:bookmarkStart w:id="483" w:name="__RefHeading__544_1072424458"/>
      <w:bookmarkStart w:id="484" w:name="__RefHeading__627_1261847382"/>
      <w:bookmarkStart w:id="485" w:name="_Toc65747912"/>
      <w:bookmarkEnd w:id="480"/>
      <w:bookmarkEnd w:id="481"/>
      <w:bookmarkEnd w:id="482"/>
      <w:bookmarkEnd w:id="483"/>
      <w:bookmarkEnd w:id="484"/>
      <w:r w:rsidRPr="00A90409">
        <w:t>7.1 E-mail versturen</w:t>
      </w:r>
      <w:bookmarkEnd w:id="485"/>
    </w:p>
    <w:p w:rsidR="001D0DB0" w:rsidRPr="00A90409" w:rsidRDefault="00A80A5D">
      <w:pPr>
        <w:pStyle w:val="Plattetekst"/>
      </w:pPr>
      <w:r w:rsidRPr="00A90409">
        <w:t>Bij een aantal functies kan een gebruiker een e-mail versturen naar een andere gebruiker. De naam van de ontvangende gebruiker worden getoond (niet het e-mail adres).</w:t>
      </w:r>
    </w:p>
    <w:p w:rsidR="001D0DB0" w:rsidRPr="00A90409" w:rsidRDefault="00A80A5D">
      <w:pPr>
        <w:pStyle w:val="Kop4"/>
      </w:pPr>
      <w:bookmarkStart w:id="486" w:name="__RefHeading__1078_181835394"/>
      <w:bookmarkStart w:id="487" w:name="__RefHeading__485_1969517482"/>
      <w:bookmarkStart w:id="488" w:name="__RefHeading__361_975240251"/>
      <w:bookmarkStart w:id="489" w:name="__RefHeading__546_1072424458"/>
      <w:bookmarkStart w:id="490" w:name="__RefHeading__629_1261847382"/>
      <w:bookmarkStart w:id="491" w:name="_Toc65747913"/>
      <w:bookmarkEnd w:id="486"/>
      <w:bookmarkEnd w:id="487"/>
      <w:bookmarkEnd w:id="488"/>
      <w:bookmarkEnd w:id="489"/>
      <w:bookmarkEnd w:id="490"/>
      <w:r w:rsidRPr="00A90409">
        <w:t>7.1.1 E-mail samenstellen en versturen</w:t>
      </w:r>
      <w:bookmarkEnd w:id="491"/>
    </w:p>
    <w:p w:rsidR="001D0DB0" w:rsidRPr="00A90409" w:rsidRDefault="00A80A5D">
      <w:pPr>
        <w:pStyle w:val="Plattetekst"/>
        <w:rPr>
          <w:rFonts w:cs="Calibri"/>
        </w:rPr>
      </w:pPr>
      <w:r w:rsidRPr="00A90409">
        <w:t xml:space="preserve">De gebruiker kan het onderwerp en de tekst invullen; en eventuele bijlagen opgeven. De e-mail wordt  door op </w:t>
      </w:r>
      <w:r w:rsidRPr="00A90409">
        <w:rPr>
          <w:i/>
          <w:iCs/>
        </w:rPr>
        <w:t>Versturen</w:t>
      </w:r>
      <w:r w:rsidRPr="00A90409">
        <w:t xml:space="preserve"> te klikken direct vanuit het Ultima Casa systeem verzonden.</w:t>
      </w:r>
    </w:p>
    <w:p w:rsidR="001D0DB0" w:rsidRPr="00A90409" w:rsidRDefault="00A80A5D">
      <w:pPr>
        <w:pStyle w:val="Kop3"/>
        <w:rPr>
          <w:rFonts w:cs="Calibri"/>
        </w:rPr>
      </w:pPr>
      <w:bookmarkStart w:id="492" w:name="__RefHeading__1080_181835394"/>
      <w:bookmarkStart w:id="493" w:name="_Toc65747914"/>
      <w:bookmarkEnd w:id="492"/>
      <w:r w:rsidRPr="00A90409">
        <w:rPr>
          <w:rFonts w:cs="Calibri"/>
        </w:rPr>
        <w:t>7.2 Paginakop</w:t>
      </w:r>
      <w:bookmarkEnd w:id="493"/>
    </w:p>
    <w:p w:rsidR="001D0DB0" w:rsidRPr="00A90409" w:rsidRDefault="00A80A5D">
      <w:pPr>
        <w:pStyle w:val="Plattetekst"/>
        <w:rPr>
          <w:rFonts w:cs="Calibri"/>
        </w:rPr>
      </w:pPr>
      <w:r w:rsidRPr="00A90409">
        <w:rPr>
          <w:rFonts w:cs="Calibri"/>
        </w:rPr>
        <w:t>Elk overzichtscherm van Ultima Casa bevat de pagina titel, rol en gegevens van de ingelogde gebruiker en de mogelijkheid om uit te loggen. In de rol van koper/verkoper ziet de gebruiker een knop waarmee deze een e-mail naar de Ultima Casa makelaar kan sturen.</w:t>
      </w:r>
    </w:p>
    <w:p w:rsidR="001D0DB0" w:rsidRPr="00A90409" w:rsidRDefault="00A80A5D">
      <w:pPr>
        <w:pStyle w:val="Kop4"/>
        <w:rPr>
          <w:rFonts w:cs="Calibri"/>
        </w:rPr>
      </w:pPr>
      <w:bookmarkStart w:id="494" w:name="__RefHeading__1082_181835394"/>
      <w:bookmarkStart w:id="495" w:name="_Toc65747915"/>
      <w:bookmarkEnd w:id="494"/>
      <w:r w:rsidRPr="00A90409">
        <w:rPr>
          <w:rFonts w:cs="Calibri"/>
        </w:rPr>
        <w:t>7.2.1 Uitloggen</w:t>
      </w:r>
      <w:bookmarkEnd w:id="495"/>
    </w:p>
    <w:p w:rsidR="001D0DB0" w:rsidRPr="00A90409" w:rsidRDefault="00A80A5D">
      <w:pPr>
        <w:pStyle w:val="Plattetekst"/>
        <w:rPr>
          <w:rFonts w:cs="Calibri"/>
        </w:rPr>
      </w:pPr>
      <w:r w:rsidRPr="00A90409">
        <w:rPr>
          <w:rFonts w:cs="Calibri"/>
        </w:rPr>
        <w:t>Bij het uitloggen wordt de gebruiker afgemeld, de tijdelijk onthouden gegevens worden gewist en de gebruiker ziet het Ultima Casa inlogscherm weer.</w:t>
      </w:r>
    </w:p>
    <w:p w:rsidR="001D0DB0" w:rsidRPr="00A90409" w:rsidRDefault="00A80A5D">
      <w:pPr>
        <w:pStyle w:val="Kop4"/>
        <w:rPr>
          <w:rFonts w:cs="Calibri"/>
        </w:rPr>
      </w:pPr>
      <w:bookmarkStart w:id="496" w:name="__RefHeading__1084_181835394"/>
      <w:bookmarkStart w:id="497" w:name="_Toc65747916"/>
      <w:bookmarkEnd w:id="496"/>
      <w:r w:rsidRPr="00A90409">
        <w:rPr>
          <w:rFonts w:cs="Calibri"/>
        </w:rPr>
        <w:t>7.2.2 E-mail de makelaar</w:t>
      </w:r>
      <w:bookmarkEnd w:id="497"/>
    </w:p>
    <w:p w:rsidR="001D0DB0" w:rsidRPr="00A90409" w:rsidRDefault="00A80A5D">
      <w:pPr>
        <w:pStyle w:val="Plattetekst"/>
        <w:rPr>
          <w:rFonts w:cs="Calibri"/>
        </w:rPr>
      </w:pPr>
      <w:r w:rsidRPr="00A90409">
        <w:rPr>
          <w:rFonts w:cs="Calibri"/>
        </w:rPr>
        <w:t>Deze functie is alleen voor de rollen koper en verkoper. Zie 7.1.1 E-mail samenstellen en versturen. De e-mail wordt naar de makelaar van Ultima Casa  verstuurd.</w:t>
      </w:r>
    </w:p>
    <w:p w:rsidR="001D0DB0" w:rsidRPr="00A90409" w:rsidRDefault="001D0DB0">
      <w:pPr>
        <w:pStyle w:val="Plattetekst"/>
        <w:rPr>
          <w:rFonts w:cs="Calibri"/>
        </w:rPr>
      </w:pPr>
    </w:p>
    <w:p w:rsidR="001D0DB0" w:rsidRPr="00A90409" w:rsidRDefault="001D0DB0">
      <w:pPr>
        <w:pStyle w:val="Plattetekst"/>
        <w:rPr>
          <w:rFonts w:cs="Calibri"/>
        </w:rPr>
      </w:pPr>
    </w:p>
    <w:p w:rsidR="001D0DB0" w:rsidRPr="00A90409" w:rsidRDefault="00A80A5D">
      <w:pPr>
        <w:pStyle w:val="Kop1"/>
        <w:pageBreakBefore/>
      </w:pPr>
      <w:bookmarkStart w:id="498" w:name="__RefHeading__1086_181835394"/>
      <w:bookmarkStart w:id="499" w:name="__RefHeading__487_1969517482"/>
      <w:bookmarkStart w:id="500" w:name="__RefHeading__363_975240251"/>
      <w:bookmarkStart w:id="501" w:name="__RefHeading___Toc54881248"/>
      <w:bookmarkStart w:id="502" w:name="__RefHeading__271_826893657"/>
      <w:bookmarkStart w:id="503" w:name="__RefHeading__548_1072424458"/>
      <w:bookmarkStart w:id="504" w:name="__RefHeading__631_1261847382"/>
      <w:bookmarkStart w:id="505" w:name="_Toc65747917"/>
      <w:bookmarkEnd w:id="498"/>
      <w:bookmarkEnd w:id="499"/>
      <w:bookmarkEnd w:id="500"/>
      <w:bookmarkEnd w:id="501"/>
      <w:bookmarkEnd w:id="502"/>
      <w:bookmarkEnd w:id="503"/>
      <w:bookmarkEnd w:id="504"/>
      <w:r w:rsidRPr="00A90409">
        <w:lastRenderedPageBreak/>
        <w:t>G</w:t>
      </w:r>
      <w:r w:rsidRPr="00A90409">
        <w:rPr>
          <w:rStyle w:val="acopre"/>
        </w:rPr>
        <w:t>ebruikersomgeving</w:t>
      </w:r>
      <w:bookmarkEnd w:id="505"/>
    </w:p>
    <w:p w:rsidR="001D0DB0" w:rsidRPr="00A90409" w:rsidRDefault="00A80A5D">
      <w:pPr>
        <w:pStyle w:val="Kop2"/>
        <w:rPr>
          <w:rFonts w:cs="Calibri"/>
        </w:rPr>
      </w:pPr>
      <w:bookmarkStart w:id="506" w:name="__RefHeading__1088_181835394"/>
      <w:bookmarkStart w:id="507" w:name="__RefHeading__489_1969517482"/>
      <w:bookmarkStart w:id="508" w:name="__RefHeading__365_975240251"/>
      <w:bookmarkStart w:id="509" w:name="__RefHeading___Toc54881249"/>
      <w:bookmarkStart w:id="510" w:name="__RefHeading__273_826893657"/>
      <w:bookmarkStart w:id="511" w:name="__RefHeading__550_1072424458"/>
      <w:bookmarkStart w:id="512" w:name="__RefHeading__633_1261847382"/>
      <w:bookmarkStart w:id="513" w:name="_Toc65747918"/>
      <w:bookmarkEnd w:id="506"/>
      <w:bookmarkEnd w:id="507"/>
      <w:bookmarkEnd w:id="508"/>
      <w:bookmarkEnd w:id="509"/>
      <w:bookmarkEnd w:id="510"/>
      <w:bookmarkEnd w:id="511"/>
      <w:bookmarkEnd w:id="512"/>
      <w:r w:rsidRPr="00A90409">
        <w:t>Schermindeling</w:t>
      </w:r>
      <w:bookmarkEnd w:id="513"/>
    </w:p>
    <w:p w:rsidR="001D0DB0" w:rsidRPr="00A90409" w:rsidRDefault="001D0DB0">
      <w:pPr>
        <w:rPr>
          <w:rFonts w:cs="Calibri"/>
        </w:rPr>
      </w:pPr>
    </w:p>
    <w:p w:rsidR="001D0DB0" w:rsidRPr="00A90409" w:rsidRDefault="00A80A5D">
      <w:pPr>
        <w:rPr>
          <w:rFonts w:cs="Calibri"/>
        </w:rPr>
      </w:pPr>
      <w:r w:rsidRPr="00A90409">
        <w:rPr>
          <w:rFonts w:cs="Calibri"/>
        </w:rPr>
        <w:t>De gebruikersomgeving (user interface) van Ultima Casa krijgt een frisse, vrolijke, rustige uitstraling. Dit komt terug in de keuze van de kleuren en de schermindelingen.</w:t>
      </w:r>
    </w:p>
    <w:p w:rsidR="001D0DB0" w:rsidRPr="00A90409" w:rsidRDefault="00A80A5D">
      <w:r w:rsidRPr="00A90409">
        <w:rPr>
          <w:rFonts w:cs="Calibri"/>
        </w:rPr>
        <w:t>De gebruikte taal voor de teksten, meldingen en hints is Nederlands.</w:t>
      </w:r>
    </w:p>
    <w:p w:rsidR="001D0DB0" w:rsidRPr="00A90409" w:rsidRDefault="00A80A5D">
      <w:pPr>
        <w:pStyle w:val="Kop3"/>
        <w:rPr>
          <w:rFonts w:cs="Calibri"/>
        </w:rPr>
      </w:pPr>
      <w:bookmarkStart w:id="514" w:name="__RefHeading__1090_181835394"/>
      <w:bookmarkStart w:id="515" w:name="__RefHeading__491_1969517482"/>
      <w:bookmarkStart w:id="516" w:name="__RefHeading__367_975240251"/>
      <w:bookmarkStart w:id="517" w:name="__RefHeading___Toc54881250"/>
      <w:bookmarkStart w:id="518" w:name="__RefHeading__275_826893657"/>
      <w:bookmarkStart w:id="519" w:name="__RefHeading__552_1072424458"/>
      <w:bookmarkStart w:id="520" w:name="__RefHeading__635_1261847382"/>
      <w:bookmarkStart w:id="521" w:name="_Toc65747919"/>
      <w:bookmarkEnd w:id="514"/>
      <w:bookmarkEnd w:id="515"/>
      <w:bookmarkEnd w:id="516"/>
      <w:bookmarkEnd w:id="517"/>
      <w:bookmarkEnd w:id="518"/>
      <w:bookmarkEnd w:id="519"/>
      <w:bookmarkEnd w:id="520"/>
      <w:r w:rsidRPr="00A90409">
        <w:t>Lijsten</w:t>
      </w:r>
      <w:bookmarkEnd w:id="521"/>
    </w:p>
    <w:p w:rsidR="001D0DB0" w:rsidRPr="00A90409" w:rsidRDefault="00A80A5D">
      <w:pPr>
        <w:numPr>
          <w:ilvl w:val="0"/>
          <w:numId w:val="3"/>
        </w:numPr>
        <w:rPr>
          <w:rFonts w:cs="Calibri"/>
        </w:rPr>
      </w:pPr>
      <w:r w:rsidRPr="00A90409">
        <w:rPr>
          <w:rFonts w:cs="Calibri"/>
        </w:rPr>
        <w:t xml:space="preserve">De lijsten zijn in tabelvorm. </w:t>
      </w:r>
    </w:p>
    <w:p w:rsidR="001D0DB0" w:rsidRPr="00A90409" w:rsidRDefault="00A80A5D">
      <w:pPr>
        <w:numPr>
          <w:ilvl w:val="0"/>
          <w:numId w:val="3"/>
        </w:numPr>
        <w:rPr>
          <w:rFonts w:cs="Calibri"/>
        </w:rPr>
      </w:pPr>
      <w:r w:rsidRPr="00A90409">
        <w:rPr>
          <w:rFonts w:cs="Calibri"/>
        </w:rPr>
        <w:t>Actieknoppen die betrekking hebben op alle regels in een lijst staan rechts in de tabel header.</w:t>
      </w:r>
    </w:p>
    <w:p w:rsidR="001D0DB0" w:rsidRPr="00A90409" w:rsidRDefault="00A80A5D">
      <w:pPr>
        <w:numPr>
          <w:ilvl w:val="0"/>
          <w:numId w:val="3"/>
        </w:numPr>
        <w:rPr>
          <w:rFonts w:cs="Calibri"/>
        </w:rPr>
      </w:pPr>
      <w:r w:rsidRPr="00A90409">
        <w:rPr>
          <w:rFonts w:cs="Calibri"/>
        </w:rPr>
        <w:t xml:space="preserve">Actieknoppen die betrekking hebben op één regel staan rechts in een regel. </w:t>
      </w:r>
    </w:p>
    <w:p w:rsidR="001D0DB0" w:rsidRPr="00A90409" w:rsidRDefault="00A80A5D">
      <w:pPr>
        <w:numPr>
          <w:ilvl w:val="0"/>
          <w:numId w:val="3"/>
        </w:numPr>
      </w:pPr>
      <w:r w:rsidRPr="00A90409">
        <w:rPr>
          <w:rFonts w:cs="Calibri"/>
        </w:rPr>
        <w:t>Details van een regel worden in een uitklapbaar overzichtje onder de regel getoond.</w:t>
      </w:r>
    </w:p>
    <w:p w:rsidR="001D0DB0" w:rsidRPr="00A90409" w:rsidRDefault="00A80A5D">
      <w:pPr>
        <w:pStyle w:val="Kop3"/>
        <w:rPr>
          <w:rFonts w:cs="Calibri"/>
        </w:rPr>
      </w:pPr>
      <w:bookmarkStart w:id="522" w:name="__RefHeading__1092_181835394"/>
      <w:bookmarkStart w:id="523" w:name="__RefHeading__493_1969517482"/>
      <w:bookmarkStart w:id="524" w:name="__RefHeading__369_975240251"/>
      <w:bookmarkStart w:id="525" w:name="__RefHeading___Toc54881251"/>
      <w:bookmarkStart w:id="526" w:name="__RefHeading__277_826893657"/>
      <w:bookmarkStart w:id="527" w:name="__RefHeading__554_1072424458"/>
      <w:bookmarkStart w:id="528" w:name="__RefHeading__637_1261847382"/>
      <w:bookmarkStart w:id="529" w:name="_Toc65747920"/>
      <w:bookmarkEnd w:id="522"/>
      <w:bookmarkEnd w:id="523"/>
      <w:bookmarkEnd w:id="524"/>
      <w:bookmarkEnd w:id="525"/>
      <w:bookmarkEnd w:id="526"/>
      <w:bookmarkEnd w:id="527"/>
      <w:bookmarkEnd w:id="528"/>
      <w:r w:rsidRPr="00A90409">
        <w:t>Detailschermen</w:t>
      </w:r>
      <w:bookmarkEnd w:id="529"/>
    </w:p>
    <w:p w:rsidR="001D0DB0" w:rsidRPr="00A90409" w:rsidRDefault="00A80A5D">
      <w:pPr>
        <w:numPr>
          <w:ilvl w:val="0"/>
          <w:numId w:val="4"/>
        </w:numPr>
        <w:rPr>
          <w:rFonts w:cs="Calibri"/>
        </w:rPr>
      </w:pPr>
      <w:r w:rsidRPr="00A90409">
        <w:rPr>
          <w:rFonts w:cs="Calibri"/>
        </w:rPr>
        <w:t>Detailschermen tonen de gegevens in een verticale layout. Boven elk veld is een label te zien met een omschrijving van het veld (meestal is dat de kolomnaam uit de lijst)</w:t>
      </w:r>
    </w:p>
    <w:p w:rsidR="001D0DB0" w:rsidRPr="00A90409" w:rsidRDefault="00A80A5D">
      <w:pPr>
        <w:numPr>
          <w:ilvl w:val="0"/>
          <w:numId w:val="4"/>
        </w:numPr>
        <w:rPr>
          <w:rFonts w:cs="Calibri"/>
        </w:rPr>
      </w:pPr>
      <w:r w:rsidRPr="00A90409">
        <w:rPr>
          <w:rFonts w:cs="Calibri"/>
        </w:rPr>
        <w:t>Velden die niet gewijzigd kunnen worden zijn grijs gekleurd en alleen-lezen</w:t>
      </w:r>
    </w:p>
    <w:p w:rsidR="001D0DB0" w:rsidRPr="00A90409" w:rsidRDefault="00A80A5D">
      <w:pPr>
        <w:numPr>
          <w:ilvl w:val="0"/>
          <w:numId w:val="4"/>
        </w:numPr>
        <w:rPr>
          <w:rFonts w:cs="Calibri"/>
        </w:rPr>
      </w:pPr>
      <w:r w:rsidRPr="00A90409">
        <w:rPr>
          <w:rFonts w:cs="Calibri"/>
        </w:rPr>
        <w:t>Velden die verwijzen naar een gerelateerde object worden getoond middels dropdown keuze lijsten. Alleen valide keuzes worden in de lijst getoond.</w:t>
      </w:r>
    </w:p>
    <w:p w:rsidR="001D0DB0" w:rsidRPr="00A90409" w:rsidRDefault="00A80A5D">
      <w:pPr>
        <w:numPr>
          <w:ilvl w:val="0"/>
          <w:numId w:val="4"/>
        </w:numPr>
        <w:rPr>
          <w:rFonts w:cs="Calibri"/>
        </w:rPr>
      </w:pPr>
      <w:r w:rsidRPr="00A90409">
        <w:rPr>
          <w:rFonts w:cs="Calibri"/>
        </w:rPr>
        <w:t>Velden als E-mail adres, Telefoon, Datum/tijd worden bij voorkeur ingevuld met standaard HTML componenten die ook de validatie uitvoeren.</w:t>
      </w:r>
    </w:p>
    <w:p w:rsidR="001D0DB0" w:rsidRPr="00A90409" w:rsidRDefault="00A80A5D">
      <w:pPr>
        <w:numPr>
          <w:ilvl w:val="0"/>
          <w:numId w:val="4"/>
        </w:numPr>
        <w:rPr>
          <w:rFonts w:cs="Calibri"/>
        </w:rPr>
      </w:pPr>
      <w:r w:rsidRPr="00A90409">
        <w:rPr>
          <w:rFonts w:cs="Calibri"/>
        </w:rPr>
        <w:t>De overige validatie vindt server-side plaats.</w:t>
      </w:r>
    </w:p>
    <w:p w:rsidR="001D0DB0" w:rsidRPr="00A90409" w:rsidRDefault="00A80A5D">
      <w:pPr>
        <w:numPr>
          <w:ilvl w:val="0"/>
          <w:numId w:val="4"/>
        </w:numPr>
      </w:pPr>
      <w:r w:rsidRPr="00A90409">
        <w:rPr>
          <w:rFonts w:cs="Calibri"/>
        </w:rPr>
        <w:t>Elk detailscherm bevat een actieknop (Bewaren, Verwijderen etc.) en een knop Annuleren.</w:t>
      </w:r>
    </w:p>
    <w:p w:rsidR="001D0DB0" w:rsidRPr="00A90409" w:rsidRDefault="00A80A5D">
      <w:pPr>
        <w:pStyle w:val="Kop3"/>
        <w:rPr>
          <w:rFonts w:cs="Calibri"/>
        </w:rPr>
      </w:pPr>
      <w:bookmarkStart w:id="530" w:name="__RefHeading__1094_181835394"/>
      <w:bookmarkStart w:id="531" w:name="__RefHeading__495_1969517482"/>
      <w:bookmarkStart w:id="532" w:name="__RefHeading__371_975240251"/>
      <w:bookmarkStart w:id="533" w:name="__RefHeading___Toc54881252"/>
      <w:bookmarkStart w:id="534" w:name="__RefHeading__279_826893657"/>
      <w:bookmarkStart w:id="535" w:name="__RefHeading__556_1072424458"/>
      <w:bookmarkStart w:id="536" w:name="__RefHeading__639_1261847382"/>
      <w:bookmarkStart w:id="537" w:name="_Toc65747921"/>
      <w:bookmarkEnd w:id="530"/>
      <w:bookmarkEnd w:id="531"/>
      <w:bookmarkEnd w:id="532"/>
      <w:bookmarkEnd w:id="533"/>
      <w:bookmarkEnd w:id="534"/>
      <w:bookmarkEnd w:id="535"/>
      <w:bookmarkEnd w:id="536"/>
      <w:r w:rsidRPr="00A90409">
        <w:t>Knoppen</w:t>
      </w:r>
      <w:bookmarkEnd w:id="537"/>
    </w:p>
    <w:p w:rsidR="001D0DB0" w:rsidRPr="00A90409" w:rsidRDefault="00A80A5D">
      <w:pPr>
        <w:numPr>
          <w:ilvl w:val="0"/>
          <w:numId w:val="3"/>
        </w:numPr>
        <w:rPr>
          <w:rFonts w:cs="Calibri"/>
        </w:rPr>
      </w:pPr>
      <w:r w:rsidRPr="00A90409">
        <w:rPr>
          <w:rFonts w:cs="Calibri"/>
        </w:rPr>
        <w:t xml:space="preserve">Knoppen die niet toegestaan zijn voor een lijst/regel/kolom zijn gedisabeled of onzichtbaar. </w:t>
      </w:r>
    </w:p>
    <w:p w:rsidR="001D0DB0" w:rsidRPr="00A90409" w:rsidRDefault="00A80A5D">
      <w:pPr>
        <w:numPr>
          <w:ilvl w:val="0"/>
          <w:numId w:val="3"/>
        </w:numPr>
      </w:pPr>
      <w:r w:rsidRPr="00A90409">
        <w:rPr>
          <w:rFonts w:cs="Calibri"/>
        </w:rPr>
        <w:t>De actieknoppen op elk scherm moeten worden voorzien van een hint-tekst.</w:t>
      </w:r>
    </w:p>
    <w:p w:rsidR="001D0DB0" w:rsidRPr="00A90409" w:rsidRDefault="00A80A5D">
      <w:pPr>
        <w:pStyle w:val="Kop2"/>
        <w:pageBreakBefore/>
        <w:rPr>
          <w:rFonts w:cs="Calibri"/>
        </w:rPr>
      </w:pPr>
      <w:bookmarkStart w:id="538" w:name="__RefHeading__1096_181835394"/>
      <w:bookmarkStart w:id="539" w:name="__RefHeading__497_1969517482"/>
      <w:bookmarkStart w:id="540" w:name="__RefHeading__373_975240251"/>
      <w:bookmarkStart w:id="541" w:name="__RefHeading___Toc54881253"/>
      <w:bookmarkStart w:id="542" w:name="__RefHeading__281_826893657"/>
      <w:bookmarkStart w:id="543" w:name="__RefHeading__558_1072424458"/>
      <w:bookmarkStart w:id="544" w:name="__RefHeading__641_1261847382"/>
      <w:bookmarkStart w:id="545" w:name="_Toc65747922"/>
      <w:bookmarkEnd w:id="538"/>
      <w:bookmarkEnd w:id="539"/>
      <w:bookmarkEnd w:id="540"/>
      <w:bookmarkEnd w:id="541"/>
      <w:bookmarkEnd w:id="542"/>
      <w:bookmarkEnd w:id="543"/>
      <w:bookmarkEnd w:id="544"/>
      <w:r w:rsidRPr="00A90409">
        <w:lastRenderedPageBreak/>
        <w:t>Opbouw schermen</w:t>
      </w:r>
      <w:bookmarkEnd w:id="545"/>
    </w:p>
    <w:p w:rsidR="001D0DB0" w:rsidRPr="00A90409" w:rsidRDefault="00A80A5D">
      <w:pPr>
        <w:rPr>
          <w:rFonts w:cs="Calibri"/>
        </w:rPr>
      </w:pPr>
      <w:r w:rsidRPr="00A90409">
        <w:rPr>
          <w:rFonts w:cs="Calibri"/>
        </w:rPr>
        <w:t xml:space="preserve">De applicatie bestaat uit een beperkt aantal schermen met een vergelijkbare lay-out. </w:t>
      </w:r>
    </w:p>
    <w:p w:rsidR="001D0DB0" w:rsidRPr="00A90409" w:rsidRDefault="00A80A5D">
      <w:r w:rsidRPr="00A90409">
        <w:rPr>
          <w:rFonts w:cs="Calibri"/>
        </w:rPr>
        <w:t>De overzichtschermen zien er als volgt uit. Zie ook 7.2 Paginakop.</w:t>
      </w:r>
    </w:p>
    <w:p w:rsidR="001D0DB0" w:rsidRPr="00A90409" w:rsidRDefault="00BB3F0B">
      <w:pPr>
        <w:rPr>
          <w:rFonts w:cs="Calibri"/>
        </w:rPr>
      </w:pPr>
      <w:r w:rsidRPr="00A90409">
        <w:rPr>
          <w:noProof/>
          <w:lang w:eastAsia="nl-NL"/>
        </w:rPr>
        <w:drawing>
          <wp:anchor distT="0" distB="0" distL="0" distR="0" simplePos="0" relativeHeight="251655680" behindDoc="0" locked="0" layoutInCell="1" allowOverlap="1" wp14:anchorId="750CD024" wp14:editId="0799E267">
            <wp:simplePos x="0" y="0"/>
            <wp:positionH relativeFrom="column">
              <wp:align>center</wp:align>
            </wp:positionH>
            <wp:positionV relativeFrom="paragraph">
              <wp:posOffset>101600</wp:posOffset>
            </wp:positionV>
            <wp:extent cx="6475730" cy="1756410"/>
            <wp:effectExtent l="0" t="0" r="0" b="0"/>
            <wp:wrapTopAndBottom/>
            <wp:docPr id="8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75730" cy="17564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80A5D" w:rsidRPr="00A90409">
        <w:rPr>
          <w:rFonts w:cs="Calibri"/>
        </w:rPr>
        <w:br/>
        <w:t xml:space="preserve">Op elke regel van een overzichtscherm staan rechts zonodig een aantal knoppen waarmee een functie voor de betreffende regel wordt geactiveerd (zoals wijzigen of verwijderen van een regel). </w:t>
      </w:r>
    </w:p>
    <w:p w:rsidR="001D0DB0" w:rsidRPr="00A90409" w:rsidRDefault="00A80A5D">
      <w:pPr>
        <w:rPr>
          <w:rFonts w:cs="Calibri"/>
        </w:rPr>
      </w:pPr>
      <w:r w:rsidRPr="00A90409">
        <w:rPr>
          <w:rFonts w:cs="Calibri"/>
        </w:rPr>
        <w:t xml:space="preserve">Een actieknop die geen betrekking heeft op één enkele regel staat rechts boven in de titelbalk van het overzicht. Bijvoorbeeld het toevoegen van een regel. </w:t>
      </w:r>
    </w:p>
    <w:p w:rsidR="001D0DB0" w:rsidRPr="00A90409" w:rsidRDefault="00A80A5D">
      <w:pPr>
        <w:rPr>
          <w:rFonts w:cs="Calibri"/>
        </w:rPr>
      </w:pPr>
      <w:r w:rsidRPr="00A90409">
        <w:rPr>
          <w:rFonts w:cs="Calibri"/>
        </w:rPr>
        <w:t>Meerdere overzichtschermen worden door middel van tabbladen samengevoegd op één pagina.</w:t>
      </w:r>
    </w:p>
    <w:p w:rsidR="001D0DB0" w:rsidRPr="00A90409" w:rsidRDefault="00A80A5D">
      <w:r w:rsidRPr="00A90409">
        <w:rPr>
          <w:rFonts w:cs="Calibri"/>
        </w:rPr>
        <w:t>De detailschermen zien er als volgt uit:</w:t>
      </w:r>
    </w:p>
    <w:p w:rsidR="001D0DB0" w:rsidRPr="00A90409" w:rsidRDefault="00BB3F0B">
      <w:r w:rsidRPr="00A90409">
        <w:rPr>
          <w:rFonts w:cs="Calibri"/>
          <w:noProof/>
          <w:lang w:eastAsia="nl-NL"/>
        </w:rPr>
        <w:drawing>
          <wp:inline distT="0" distB="0" distL="0" distR="0" wp14:anchorId="358F3D7E" wp14:editId="5336EDD4">
            <wp:extent cx="1981200" cy="207264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1200" cy="2072640"/>
                    </a:xfrm>
                    <a:prstGeom prst="rect">
                      <a:avLst/>
                    </a:prstGeom>
                    <a:solidFill>
                      <a:srgbClr val="FFFFFF"/>
                    </a:solidFill>
                    <a:ln>
                      <a:noFill/>
                    </a:ln>
                  </pic:spPr>
                </pic:pic>
              </a:graphicData>
            </a:graphic>
          </wp:inline>
        </w:drawing>
      </w:r>
      <w:r w:rsidR="00A80A5D" w:rsidRPr="00A90409">
        <w:rPr>
          <w:rFonts w:cs="Calibri"/>
        </w:rPr>
        <w:br/>
        <w:t>Een detailscherm bevat een bevestigingsknop (Opslaan, Bewaren e.d.) en een a</w:t>
      </w:r>
      <w:r w:rsidR="00A80A5D" w:rsidRPr="00A90409">
        <w:t>nnuleringsknop.</w:t>
      </w:r>
    </w:p>
    <w:p w:rsidR="001D0DB0" w:rsidRPr="00A90409" w:rsidRDefault="00A80A5D">
      <w:r w:rsidRPr="00A90409">
        <w:t>Bevestiging betekent altijd dat de ingevulde gegevens worden verwerkt.</w:t>
      </w:r>
      <w:r w:rsidRPr="00A90409">
        <w:br/>
        <w:t>Bij annulering keert het systeem terug naar het vorige scherm, zodat de gegevens te verwerken.</w:t>
      </w:r>
    </w:p>
    <w:p w:rsidR="001D0DB0" w:rsidRPr="00A90409" w:rsidRDefault="00BB3F0B">
      <w:pPr>
        <w:pageBreakBefore/>
      </w:pPr>
      <w:r w:rsidRPr="00A90409">
        <w:rPr>
          <w:rFonts w:cs="Calibri"/>
          <w:noProof/>
          <w:lang w:eastAsia="nl-NL"/>
        </w:rPr>
        <w:lastRenderedPageBreak/>
        <w:drawing>
          <wp:inline distT="0" distB="0" distL="0" distR="0" wp14:anchorId="7D4EBCCC" wp14:editId="50ADD5B2">
            <wp:extent cx="1661160" cy="19659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1160" cy="1965960"/>
                    </a:xfrm>
                    <a:prstGeom prst="rect">
                      <a:avLst/>
                    </a:prstGeom>
                    <a:solidFill>
                      <a:srgbClr val="FFFFFF"/>
                    </a:solidFill>
                    <a:ln>
                      <a:noFill/>
                    </a:ln>
                  </pic:spPr>
                </pic:pic>
              </a:graphicData>
            </a:graphic>
          </wp:inline>
        </w:drawing>
      </w:r>
      <w:r w:rsidR="00A80A5D" w:rsidRPr="00A90409">
        <w:rPr>
          <w:rFonts w:cs="Calibri"/>
        </w:rPr>
        <w:br/>
        <w:t>Verwijderen van gegevens wordt altijd voorafgegaan door een bevestigingsscherm; dat is een detailscherm met de gegevens die op het punt staan verwijderd te worden. De gebruiker kan dan alsnog besluiten om het verwijder proces te annuleren.</w:t>
      </w:r>
    </w:p>
    <w:p w:rsidR="001D0DB0" w:rsidRPr="00A90409" w:rsidRDefault="001D0DB0"/>
    <w:p w:rsidR="001D0DB0" w:rsidRPr="00A90409" w:rsidRDefault="00A80A5D">
      <w:r w:rsidRPr="00A90409">
        <w:t xml:space="preserve">Nadat gegevens zijn toegevoegd, verwijderd of gewijzigd dient er een melding over het resultaat te worden getoond. </w:t>
      </w:r>
    </w:p>
    <w:tbl>
      <w:tblPr>
        <w:tblW w:w="0" w:type="auto"/>
        <w:tblInd w:w="44" w:type="dxa"/>
        <w:tblLayout w:type="fixed"/>
        <w:tblCellMar>
          <w:top w:w="55" w:type="dxa"/>
          <w:left w:w="55" w:type="dxa"/>
          <w:bottom w:w="55" w:type="dxa"/>
          <w:right w:w="55" w:type="dxa"/>
        </w:tblCellMar>
        <w:tblLook w:val="0000" w:firstRow="0" w:lastRow="0" w:firstColumn="0" w:lastColumn="0" w:noHBand="0" w:noVBand="0"/>
      </w:tblPr>
      <w:tblGrid>
        <w:gridCol w:w="5112"/>
        <w:gridCol w:w="5112"/>
      </w:tblGrid>
      <w:tr w:rsidR="001D0DB0" w:rsidRPr="00A90409">
        <w:trPr>
          <w:trHeight w:hRule="exact" w:val="2016"/>
        </w:trPr>
        <w:tc>
          <w:tcPr>
            <w:tcW w:w="5112" w:type="dxa"/>
            <w:shd w:val="clear" w:color="auto" w:fill="auto"/>
            <w:vAlign w:val="center"/>
          </w:tcPr>
          <w:p w:rsidR="001D0DB0" w:rsidRPr="00A90409" w:rsidRDefault="00BB3F0B">
            <w:pPr>
              <w:pStyle w:val="Inhoudtabel"/>
              <w:jc w:val="center"/>
            </w:pPr>
            <w:r w:rsidRPr="00A90409">
              <w:rPr>
                <w:noProof/>
                <w:lang w:eastAsia="nl-NL"/>
              </w:rPr>
              <w:drawing>
                <wp:inline distT="0" distB="0" distL="0" distR="0" wp14:anchorId="37EBE39C" wp14:editId="6F879842">
                  <wp:extent cx="2522220" cy="9067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2220" cy="906780"/>
                          </a:xfrm>
                          <a:prstGeom prst="rect">
                            <a:avLst/>
                          </a:prstGeom>
                          <a:solidFill>
                            <a:srgbClr val="FFFFFF"/>
                          </a:solidFill>
                          <a:ln>
                            <a:noFill/>
                          </a:ln>
                        </pic:spPr>
                      </pic:pic>
                    </a:graphicData>
                  </a:graphic>
                </wp:inline>
              </w:drawing>
            </w:r>
          </w:p>
        </w:tc>
        <w:tc>
          <w:tcPr>
            <w:tcW w:w="5112" w:type="dxa"/>
            <w:shd w:val="clear" w:color="auto" w:fill="auto"/>
          </w:tcPr>
          <w:p w:rsidR="001D0DB0" w:rsidRPr="00A90409" w:rsidRDefault="00BB3F0B">
            <w:pPr>
              <w:pStyle w:val="Inhoudtabel"/>
              <w:jc w:val="center"/>
            </w:pPr>
            <w:r w:rsidRPr="00A90409">
              <w:rPr>
                <w:noProof/>
                <w:lang w:eastAsia="nl-NL"/>
              </w:rPr>
              <w:drawing>
                <wp:inline distT="0" distB="0" distL="0" distR="0" wp14:anchorId="3FE90BD8" wp14:editId="6A783EA6">
                  <wp:extent cx="2491740" cy="118110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91740" cy="1181100"/>
                          </a:xfrm>
                          <a:prstGeom prst="rect">
                            <a:avLst/>
                          </a:prstGeom>
                          <a:solidFill>
                            <a:srgbClr val="FFFFFF"/>
                          </a:solidFill>
                          <a:ln>
                            <a:noFill/>
                          </a:ln>
                        </pic:spPr>
                      </pic:pic>
                    </a:graphicData>
                  </a:graphic>
                </wp:inline>
              </w:drawing>
            </w:r>
          </w:p>
        </w:tc>
      </w:tr>
    </w:tbl>
    <w:p w:rsidR="001D0DB0" w:rsidRPr="00A90409" w:rsidRDefault="00A80A5D">
      <w:r w:rsidRPr="00A90409">
        <w:t>Na een klik op Ok verschijnt het overzichtscherm weer.</w:t>
      </w:r>
    </w:p>
    <w:p w:rsidR="001D0DB0" w:rsidRPr="00A90409" w:rsidRDefault="00A80A5D">
      <w:pPr>
        <w:pStyle w:val="Plattetekst"/>
      </w:pPr>
      <w:r w:rsidRPr="00A90409">
        <w:t xml:space="preserve"> </w:t>
      </w:r>
    </w:p>
    <w:p w:rsidR="001D0DB0" w:rsidRPr="00A90409" w:rsidRDefault="00A80A5D">
      <w:pPr>
        <w:pStyle w:val="Kop2"/>
      </w:pPr>
      <w:bookmarkStart w:id="546" w:name="__RefHeading__1098_181835394"/>
      <w:bookmarkStart w:id="547" w:name="__RefHeading__499_1969517482"/>
      <w:bookmarkStart w:id="548" w:name="__RefHeading__375_975240251"/>
      <w:bookmarkStart w:id="549" w:name="__RefHeading___Toc54881254"/>
      <w:bookmarkStart w:id="550" w:name="__RefHeading__283_826893657"/>
      <w:bookmarkStart w:id="551" w:name="__RefHeading__560_1072424458"/>
      <w:bookmarkStart w:id="552" w:name="__RefHeading__643_1261847382"/>
      <w:bookmarkStart w:id="553" w:name="_Toc65747923"/>
      <w:bookmarkEnd w:id="546"/>
      <w:bookmarkEnd w:id="547"/>
      <w:bookmarkEnd w:id="548"/>
      <w:bookmarkEnd w:id="549"/>
      <w:bookmarkEnd w:id="550"/>
      <w:bookmarkEnd w:id="551"/>
      <w:bookmarkEnd w:id="552"/>
      <w:r w:rsidRPr="00A90409">
        <w:t>Form validatie</w:t>
      </w:r>
      <w:bookmarkEnd w:id="553"/>
    </w:p>
    <w:p w:rsidR="001D0DB0" w:rsidRPr="00A90409" w:rsidRDefault="00A80A5D">
      <w:r w:rsidRPr="00A90409">
        <w:t>Nadat de gebruiker op een actieknop in een detailscherm klikt en controleert het systeem client-side of de invoer van de gebruiker volgens het juiste format was. De browser meldt direct onjuiste invoer.</w:t>
      </w:r>
    </w:p>
    <w:tbl>
      <w:tblPr>
        <w:tblW w:w="0" w:type="auto"/>
        <w:tblInd w:w="44" w:type="dxa"/>
        <w:tblLayout w:type="fixed"/>
        <w:tblCellMar>
          <w:top w:w="55" w:type="dxa"/>
          <w:left w:w="55" w:type="dxa"/>
          <w:bottom w:w="55" w:type="dxa"/>
          <w:right w:w="55" w:type="dxa"/>
        </w:tblCellMar>
        <w:tblLook w:val="0000" w:firstRow="0" w:lastRow="0" w:firstColumn="0" w:lastColumn="0" w:noHBand="0" w:noVBand="0"/>
      </w:tblPr>
      <w:tblGrid>
        <w:gridCol w:w="5112"/>
        <w:gridCol w:w="5112"/>
      </w:tblGrid>
      <w:tr w:rsidR="001D0DB0" w:rsidRPr="00A90409">
        <w:trPr>
          <w:trHeight w:hRule="exact" w:val="1776"/>
        </w:trPr>
        <w:tc>
          <w:tcPr>
            <w:tcW w:w="5112" w:type="dxa"/>
            <w:shd w:val="clear" w:color="auto" w:fill="auto"/>
            <w:vAlign w:val="center"/>
          </w:tcPr>
          <w:p w:rsidR="001D0DB0" w:rsidRPr="00A90409" w:rsidRDefault="00BB3F0B">
            <w:pPr>
              <w:pStyle w:val="Inhoudtabel"/>
              <w:jc w:val="center"/>
            </w:pPr>
            <w:r w:rsidRPr="00A90409">
              <w:rPr>
                <w:noProof/>
                <w:lang w:eastAsia="nl-NL"/>
              </w:rPr>
              <w:drawing>
                <wp:inline distT="0" distB="0" distL="0" distR="0" wp14:anchorId="220856B3" wp14:editId="34F2D630">
                  <wp:extent cx="2667000" cy="94488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67000" cy="944880"/>
                          </a:xfrm>
                          <a:prstGeom prst="rect">
                            <a:avLst/>
                          </a:prstGeom>
                          <a:solidFill>
                            <a:srgbClr val="FFFFFF"/>
                          </a:solidFill>
                          <a:ln>
                            <a:noFill/>
                          </a:ln>
                        </pic:spPr>
                      </pic:pic>
                    </a:graphicData>
                  </a:graphic>
                </wp:inline>
              </w:drawing>
            </w:r>
          </w:p>
        </w:tc>
        <w:tc>
          <w:tcPr>
            <w:tcW w:w="5112" w:type="dxa"/>
            <w:shd w:val="clear" w:color="auto" w:fill="auto"/>
            <w:vAlign w:val="center"/>
          </w:tcPr>
          <w:p w:rsidR="001D0DB0" w:rsidRPr="00A90409" w:rsidRDefault="00BB3F0B">
            <w:pPr>
              <w:pStyle w:val="Inhoudtabel"/>
              <w:jc w:val="center"/>
            </w:pPr>
            <w:r w:rsidRPr="00A90409">
              <w:rPr>
                <w:noProof/>
                <w:lang w:eastAsia="nl-NL"/>
              </w:rPr>
              <w:drawing>
                <wp:inline distT="0" distB="0" distL="0" distR="0" wp14:anchorId="630FBC03" wp14:editId="6DACB15A">
                  <wp:extent cx="2712720" cy="84582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2720" cy="845820"/>
                          </a:xfrm>
                          <a:prstGeom prst="rect">
                            <a:avLst/>
                          </a:prstGeom>
                          <a:solidFill>
                            <a:srgbClr val="FFFFFF"/>
                          </a:solidFill>
                          <a:ln>
                            <a:noFill/>
                          </a:ln>
                        </pic:spPr>
                      </pic:pic>
                    </a:graphicData>
                  </a:graphic>
                </wp:inline>
              </w:drawing>
            </w:r>
          </w:p>
        </w:tc>
      </w:tr>
    </w:tbl>
    <w:p w:rsidR="001D0DB0" w:rsidRPr="00A90409" w:rsidRDefault="00A80A5D">
      <w:r w:rsidRPr="00A90409">
        <w:br/>
        <w:t>Ook server-side worden een aantal zaken gevalideerd (zoals staat het emailadres in de database?). Afhankelijk van de uitkomst van deze controle(s) genereert het systeem meldingen (zoals "Onjuiste email / wachtwoord combinatie") .</w:t>
      </w:r>
      <w:r w:rsidRPr="00A90409">
        <w:br/>
        <w:t>Ook kan het systeem een melding genereren na bijvoorbeeld een juiste opslag in de database van gewijzigde gegevens: "De wijzigingen zijn opgeslagen".</w:t>
      </w:r>
      <w:r w:rsidRPr="00A90409">
        <w:br/>
        <w:t>Deze melding(en) verschijnen in een bevestigingsscherm voordat het overzichtscherm opnieuw wordt getoond.:</w:t>
      </w:r>
    </w:p>
    <w:p w:rsidR="001D0DB0" w:rsidRPr="00A90409" w:rsidRDefault="00A80A5D">
      <w:pPr>
        <w:pStyle w:val="Plattetekst"/>
      </w:pPr>
      <w:r w:rsidRPr="00A90409">
        <w:t xml:space="preserve"> </w:t>
      </w:r>
    </w:p>
    <w:p w:rsidR="001D0DB0" w:rsidRPr="00A90409" w:rsidRDefault="00A80A5D">
      <w:pPr>
        <w:pStyle w:val="Kop1"/>
        <w:pageBreakBefore/>
      </w:pPr>
      <w:bookmarkStart w:id="554" w:name="__RefHeading__1100_181835394"/>
      <w:bookmarkStart w:id="555" w:name="__RefHeading__501_1969517482"/>
      <w:bookmarkStart w:id="556" w:name="__RefHeading__377_975240251"/>
      <w:bookmarkStart w:id="557" w:name="__RefHeading___Toc54881255"/>
      <w:bookmarkStart w:id="558" w:name="__RefHeading__285_826893657"/>
      <w:bookmarkStart w:id="559" w:name="__RefHeading__562_1072424458"/>
      <w:bookmarkStart w:id="560" w:name="__RefHeading__645_1261847382"/>
      <w:bookmarkStart w:id="561" w:name="_Toc65747924"/>
      <w:bookmarkEnd w:id="554"/>
      <w:bookmarkEnd w:id="555"/>
      <w:bookmarkEnd w:id="556"/>
      <w:bookmarkEnd w:id="557"/>
      <w:bookmarkEnd w:id="558"/>
      <w:bookmarkEnd w:id="559"/>
      <w:bookmarkEnd w:id="560"/>
      <w:r w:rsidRPr="00A90409">
        <w:lastRenderedPageBreak/>
        <w:t>Gebruikersschermen</w:t>
      </w:r>
      <w:bookmarkEnd w:id="561"/>
    </w:p>
    <w:p w:rsidR="001D0DB0" w:rsidRPr="00A90409" w:rsidRDefault="00A80A5D">
      <w:pPr>
        <w:pStyle w:val="Kop2"/>
        <w:jc w:val="left"/>
      </w:pPr>
      <w:bookmarkStart w:id="562" w:name="__RefHeading__1102_181835394"/>
      <w:bookmarkStart w:id="563" w:name="__RefHeading__503_1969517482"/>
      <w:bookmarkStart w:id="564" w:name="__RefHeading__379_975240251"/>
      <w:bookmarkStart w:id="565" w:name="__RefHeading___Toc54881256"/>
      <w:bookmarkStart w:id="566" w:name="__RefHeading__287_826893657"/>
      <w:bookmarkStart w:id="567" w:name="__RefHeading__564_1072424458"/>
      <w:bookmarkStart w:id="568" w:name="__RefHeading__647_1261847382"/>
      <w:bookmarkStart w:id="569" w:name="_Toc65747925"/>
      <w:bookmarkEnd w:id="562"/>
      <w:bookmarkEnd w:id="563"/>
      <w:bookmarkEnd w:id="564"/>
      <w:bookmarkEnd w:id="565"/>
      <w:bookmarkEnd w:id="566"/>
      <w:bookmarkEnd w:id="567"/>
      <w:bookmarkEnd w:id="568"/>
      <w:r w:rsidRPr="00A90409">
        <w:t>1 Gebruikers</w:t>
      </w:r>
      <w:bookmarkEnd w:id="569"/>
    </w:p>
    <w:p w:rsidR="001D0DB0" w:rsidRPr="00A90409" w:rsidRDefault="00A80A5D">
      <w:pPr>
        <w:pStyle w:val="Kop3"/>
      </w:pPr>
      <w:bookmarkStart w:id="570" w:name="__RefHeading__1104_181835394"/>
      <w:bookmarkStart w:id="571" w:name="__RefHeading___Toc54881257"/>
      <w:bookmarkStart w:id="572" w:name="__RefHeading__505_1969517482"/>
      <w:bookmarkStart w:id="573" w:name="__RefHeading__381_975240251"/>
      <w:bookmarkStart w:id="574" w:name="__RefHeading__195_662445823"/>
      <w:bookmarkStart w:id="575" w:name="__RefHeading__289_826893657"/>
      <w:bookmarkStart w:id="576" w:name="__RefHeading__566_1072424458"/>
      <w:bookmarkStart w:id="577" w:name="__RefHeading__649_1261847382"/>
      <w:bookmarkStart w:id="578" w:name="_Toc65747926"/>
      <w:bookmarkEnd w:id="570"/>
      <w:bookmarkEnd w:id="571"/>
      <w:bookmarkEnd w:id="572"/>
      <w:bookmarkEnd w:id="573"/>
      <w:bookmarkEnd w:id="574"/>
      <w:bookmarkEnd w:id="575"/>
      <w:bookmarkEnd w:id="576"/>
      <w:bookmarkEnd w:id="577"/>
      <w:r w:rsidRPr="00A90409">
        <w:t>1.1 Inloggen op Ultima Casa account</w:t>
      </w:r>
      <w:bookmarkEnd w:id="578"/>
      <w:r w:rsidRPr="00A90409">
        <w:t xml:space="preserve"> </w:t>
      </w:r>
    </w:p>
    <w:p w:rsidR="001D0DB0" w:rsidRPr="00A90409" w:rsidRDefault="00A80A5D">
      <w:pPr>
        <w:pStyle w:val="Kop4"/>
      </w:pPr>
      <w:bookmarkStart w:id="579" w:name="__RefHeading__1106_181835394"/>
      <w:bookmarkStart w:id="580" w:name="__RefHeading__507_1969517482"/>
      <w:bookmarkStart w:id="581" w:name="__RefHeading__383_975240251"/>
      <w:bookmarkStart w:id="582" w:name="__RefHeading___Toc54881258"/>
      <w:bookmarkStart w:id="583" w:name="__RefHeading__291_826893657"/>
      <w:bookmarkStart w:id="584" w:name="__RefHeading__568_1072424458"/>
      <w:bookmarkStart w:id="585" w:name="__RefHeading__651_1261847382"/>
      <w:bookmarkStart w:id="586" w:name="_Toc65747927"/>
      <w:bookmarkEnd w:id="579"/>
      <w:bookmarkEnd w:id="580"/>
      <w:bookmarkEnd w:id="581"/>
      <w:bookmarkEnd w:id="582"/>
      <w:bookmarkEnd w:id="583"/>
      <w:bookmarkEnd w:id="584"/>
      <w:bookmarkEnd w:id="585"/>
      <w:r w:rsidRPr="00A90409">
        <w:t>1.1.1 Inloggen</w:t>
      </w:r>
      <w:bookmarkEnd w:id="586"/>
    </w:p>
    <w:p w:rsidR="001D0DB0" w:rsidRPr="00A90409" w:rsidRDefault="00BB3F0B">
      <w:pPr>
        <w:pStyle w:val="Plattetekst"/>
      </w:pPr>
      <w:r w:rsidRPr="00A90409">
        <w:rPr>
          <w:noProof/>
          <w:lang w:eastAsia="nl-NL"/>
        </w:rPr>
        <w:drawing>
          <wp:inline distT="0" distB="0" distL="0" distR="0" wp14:anchorId="151CC9FA" wp14:editId="0C7D2E1A">
            <wp:extent cx="2316480" cy="217932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16480" cy="2179320"/>
                    </a:xfrm>
                    <a:prstGeom prst="rect">
                      <a:avLst/>
                    </a:prstGeom>
                    <a:solidFill>
                      <a:srgbClr val="FFFFFF"/>
                    </a:solidFill>
                    <a:ln>
                      <a:noFill/>
                    </a:ln>
                  </pic:spPr>
                </pic:pic>
              </a:graphicData>
            </a:graphic>
          </wp:inline>
        </w:drawing>
      </w:r>
    </w:p>
    <w:p w:rsidR="001D0DB0" w:rsidRPr="00A90409" w:rsidRDefault="00A80A5D">
      <w:pPr>
        <w:pStyle w:val="Kop3"/>
      </w:pPr>
      <w:bookmarkStart w:id="587" w:name="__RefHeading__1108_181835394"/>
      <w:bookmarkStart w:id="588" w:name="__RefHeading___Toc54881259"/>
      <w:bookmarkStart w:id="589" w:name="__RefHeading__509_1969517482"/>
      <w:bookmarkStart w:id="590" w:name="__RefHeading__385_975240251"/>
      <w:bookmarkStart w:id="591" w:name="__RefHeading__197_662445823"/>
      <w:bookmarkStart w:id="592" w:name="__RefHeading__293_826893657"/>
      <w:bookmarkStart w:id="593" w:name="__RefHeading__570_1072424458"/>
      <w:bookmarkStart w:id="594" w:name="__RefHeading__653_1261847382"/>
      <w:bookmarkStart w:id="595" w:name="_Toc65747928"/>
      <w:bookmarkEnd w:id="587"/>
      <w:bookmarkEnd w:id="588"/>
      <w:bookmarkEnd w:id="589"/>
      <w:bookmarkEnd w:id="590"/>
      <w:bookmarkEnd w:id="591"/>
      <w:bookmarkEnd w:id="592"/>
      <w:bookmarkEnd w:id="593"/>
      <w:bookmarkEnd w:id="594"/>
      <w:r w:rsidRPr="00A90409">
        <w:t>1.2 Ultima Casa account aanmaken</w:t>
      </w:r>
      <w:bookmarkEnd w:id="595"/>
      <w:r w:rsidRPr="00A90409">
        <w:t xml:space="preserve"> </w:t>
      </w:r>
    </w:p>
    <w:p w:rsidR="001D0DB0" w:rsidRPr="00A90409" w:rsidRDefault="00A80A5D">
      <w:pPr>
        <w:pStyle w:val="Kop4"/>
      </w:pPr>
      <w:bookmarkStart w:id="596" w:name="__RefHeading__1110_181835394"/>
      <w:bookmarkStart w:id="597" w:name="__RefHeading__511_1969517482"/>
      <w:bookmarkStart w:id="598" w:name="__RefHeading__387_975240251"/>
      <w:bookmarkStart w:id="599" w:name="__RefHeading___Toc54881260"/>
      <w:bookmarkStart w:id="600" w:name="__RefHeading__295_826893657"/>
      <w:bookmarkStart w:id="601" w:name="__RefHeading__572_1072424458"/>
      <w:bookmarkStart w:id="602" w:name="__RefHeading__655_1261847382"/>
      <w:bookmarkStart w:id="603" w:name="_Toc65747929"/>
      <w:bookmarkEnd w:id="596"/>
      <w:bookmarkEnd w:id="597"/>
      <w:bookmarkEnd w:id="598"/>
      <w:bookmarkEnd w:id="599"/>
      <w:bookmarkEnd w:id="600"/>
      <w:bookmarkEnd w:id="601"/>
      <w:bookmarkEnd w:id="602"/>
      <w:r w:rsidRPr="00A90409">
        <w:t>1.2.1 Registreren</w:t>
      </w:r>
      <w:bookmarkEnd w:id="603"/>
    </w:p>
    <w:p w:rsidR="001D0DB0" w:rsidRPr="00A90409" w:rsidRDefault="00BB3F0B">
      <w:pPr>
        <w:pStyle w:val="Plattetekst"/>
      </w:pPr>
      <w:r w:rsidRPr="00A90409">
        <w:rPr>
          <w:noProof/>
          <w:lang w:eastAsia="nl-NL"/>
        </w:rPr>
        <w:drawing>
          <wp:inline distT="0" distB="0" distL="0" distR="0" wp14:anchorId="395E4A5A" wp14:editId="71572D4B">
            <wp:extent cx="2286000" cy="2872740"/>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6000" cy="2872740"/>
                    </a:xfrm>
                    <a:prstGeom prst="rect">
                      <a:avLst/>
                    </a:prstGeom>
                    <a:solidFill>
                      <a:srgbClr val="FFFFFF"/>
                    </a:solidFill>
                    <a:ln>
                      <a:noFill/>
                    </a:ln>
                  </pic:spPr>
                </pic:pic>
              </a:graphicData>
            </a:graphic>
          </wp:inline>
        </w:drawing>
      </w:r>
    </w:p>
    <w:p w:rsidR="001D0DB0" w:rsidRPr="00A90409" w:rsidRDefault="00A80A5D">
      <w:pPr>
        <w:pStyle w:val="Kop2"/>
        <w:pageBreakBefore/>
        <w:jc w:val="left"/>
      </w:pPr>
      <w:bookmarkStart w:id="604" w:name="__RefHeading__1112_181835394"/>
      <w:bookmarkStart w:id="605" w:name="__RefHeading__513_1969517482"/>
      <w:bookmarkStart w:id="606" w:name="__RefHeading__535_975240251"/>
      <w:bookmarkStart w:id="607" w:name="__RefHeading__574_1072424458"/>
      <w:bookmarkStart w:id="608" w:name="__RefHeading__657_1261847382"/>
      <w:bookmarkStart w:id="609" w:name="_Toc65747930"/>
      <w:bookmarkEnd w:id="604"/>
      <w:bookmarkEnd w:id="605"/>
      <w:bookmarkEnd w:id="606"/>
      <w:bookmarkEnd w:id="607"/>
      <w:bookmarkEnd w:id="608"/>
      <w:r w:rsidRPr="00A90409">
        <w:lastRenderedPageBreak/>
        <w:t>2 Mijn Ultima Casa</w:t>
      </w:r>
      <w:bookmarkEnd w:id="609"/>
    </w:p>
    <w:p w:rsidR="001D0DB0" w:rsidRPr="00A90409" w:rsidRDefault="00A80A5D">
      <w:pPr>
        <w:pStyle w:val="Kop3"/>
      </w:pPr>
      <w:bookmarkStart w:id="610" w:name="__RefHeading__1114_181835394"/>
      <w:bookmarkStart w:id="611" w:name="__RefHeading__515_1969517482"/>
      <w:bookmarkStart w:id="612" w:name="__RefHeading__389_975240251"/>
      <w:bookmarkStart w:id="613" w:name="__RefHeading__576_1072424458"/>
      <w:bookmarkStart w:id="614" w:name="__RefHeading__659_1261847382"/>
      <w:bookmarkStart w:id="615" w:name="_Toc65747931"/>
      <w:bookmarkEnd w:id="610"/>
      <w:bookmarkEnd w:id="611"/>
      <w:bookmarkEnd w:id="612"/>
      <w:bookmarkEnd w:id="613"/>
      <w:bookmarkEnd w:id="614"/>
      <w:r w:rsidRPr="00A90409">
        <w:t>2.1 Huis kopen</w:t>
      </w:r>
      <w:bookmarkEnd w:id="615"/>
    </w:p>
    <w:p w:rsidR="001D0DB0" w:rsidRPr="00A90409" w:rsidRDefault="00A80A5D">
      <w:pPr>
        <w:pStyle w:val="Plattetekst"/>
      </w:pPr>
      <w:r w:rsidRPr="00A90409">
        <w:t>Beheren van huizen die een gebruiker mogelijk wil kopen. Zie ook 7.2 Paginakop.</w:t>
      </w:r>
    </w:p>
    <w:p w:rsidR="001D0DB0" w:rsidRPr="00A90409" w:rsidRDefault="00A80A5D">
      <w:pPr>
        <w:pStyle w:val="Kop4"/>
      </w:pPr>
      <w:bookmarkStart w:id="616" w:name="__RefHeading__1116_181835394"/>
      <w:bookmarkStart w:id="617" w:name="_Toc65747932"/>
      <w:bookmarkEnd w:id="616"/>
      <w:r w:rsidRPr="00A90409">
        <w:t>2.1.0 Overzicht</w:t>
      </w:r>
      <w:bookmarkEnd w:id="617"/>
    </w:p>
    <w:p w:rsidR="001D0DB0" w:rsidRPr="00A90409" w:rsidRDefault="00BB3F0B">
      <w:pPr>
        <w:pStyle w:val="Plattetekst"/>
      </w:pPr>
      <w:r w:rsidRPr="00A90409">
        <w:rPr>
          <w:noProof/>
          <w:lang w:eastAsia="nl-NL"/>
        </w:rPr>
        <w:drawing>
          <wp:inline distT="0" distB="0" distL="0" distR="0" wp14:anchorId="387184D7" wp14:editId="760209D6">
            <wp:extent cx="5745480" cy="1943100"/>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5480" cy="1943100"/>
                    </a:xfrm>
                    <a:prstGeom prst="rect">
                      <a:avLst/>
                    </a:prstGeom>
                    <a:solidFill>
                      <a:srgbClr val="FFFFFF"/>
                    </a:solidFill>
                    <a:ln>
                      <a:noFill/>
                    </a:ln>
                  </pic:spPr>
                </pic:pic>
              </a:graphicData>
            </a:graphic>
          </wp:inline>
        </w:drawing>
      </w:r>
      <w:r w:rsidR="00A80A5D" w:rsidRPr="00A90409">
        <w:br/>
      </w:r>
    </w:p>
    <w:p w:rsidR="001D0DB0" w:rsidRPr="00A90409" w:rsidRDefault="00A80A5D">
      <w:pPr>
        <w:pStyle w:val="Kop4"/>
      </w:pPr>
      <w:bookmarkStart w:id="618" w:name="__RefHeading__1118_181835394"/>
      <w:bookmarkStart w:id="619" w:name="__RefHeading__517_1969517482"/>
      <w:bookmarkStart w:id="620" w:name="__RefHeading__537_975240251"/>
      <w:bookmarkStart w:id="621" w:name="__RefHeading__578_1072424458"/>
      <w:bookmarkStart w:id="622" w:name="__RefHeading__661_1261847382"/>
      <w:bookmarkStart w:id="623" w:name="_Toc65747933"/>
      <w:bookmarkEnd w:id="618"/>
      <w:bookmarkEnd w:id="619"/>
      <w:bookmarkEnd w:id="620"/>
      <w:bookmarkEnd w:id="621"/>
      <w:bookmarkEnd w:id="622"/>
      <w:r w:rsidRPr="00A90409">
        <w:t>2.1.1 Lijst filteren</w:t>
      </w:r>
      <w:bookmarkEnd w:id="623"/>
    </w:p>
    <w:p w:rsidR="001D0DB0" w:rsidRPr="00A90409" w:rsidRDefault="00BB3F0B">
      <w:pPr>
        <w:pStyle w:val="Plattetekst"/>
      </w:pPr>
      <w:r w:rsidRPr="00A90409">
        <w:rPr>
          <w:noProof/>
          <w:lang w:eastAsia="nl-NL"/>
        </w:rPr>
        <w:drawing>
          <wp:inline distT="0" distB="0" distL="0" distR="0" wp14:anchorId="47405FDC" wp14:editId="0BAA6459">
            <wp:extent cx="403860" cy="23622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3860" cy="236220"/>
                    </a:xfrm>
                    <a:prstGeom prst="rect">
                      <a:avLst/>
                    </a:prstGeom>
                    <a:solidFill>
                      <a:srgbClr val="FFFFFF"/>
                    </a:solidFill>
                    <a:ln>
                      <a:noFill/>
                    </a:ln>
                  </pic:spPr>
                </pic:pic>
              </a:graphicData>
            </a:graphic>
          </wp:inline>
        </w:drawing>
      </w:r>
      <w:r w:rsidR="00A80A5D" w:rsidRPr="00A90409">
        <w:t xml:space="preserve"> De lijst van huizen die een potentiële koper heeft gemaakt kan zij/hij filteren op drie criteria:</w:t>
      </w:r>
    </w:p>
    <w:p w:rsidR="001D0DB0" w:rsidRPr="00A90409" w:rsidRDefault="00BB3F0B">
      <w:pPr>
        <w:pStyle w:val="Plattetekst"/>
      </w:pPr>
      <w:r w:rsidRPr="00A90409">
        <w:rPr>
          <w:noProof/>
          <w:lang w:eastAsia="nl-NL"/>
        </w:rPr>
        <w:drawing>
          <wp:inline distT="0" distB="0" distL="0" distR="0" wp14:anchorId="22D8739D" wp14:editId="64D81A3C">
            <wp:extent cx="6271260" cy="12420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1260" cy="1242060"/>
                    </a:xfrm>
                    <a:prstGeom prst="rect">
                      <a:avLst/>
                    </a:prstGeom>
                    <a:solidFill>
                      <a:srgbClr val="FFFFFF"/>
                    </a:solidFill>
                    <a:ln>
                      <a:noFill/>
                    </a:ln>
                  </pic:spPr>
                </pic:pic>
              </a:graphicData>
            </a:graphic>
          </wp:inline>
        </w:drawing>
      </w:r>
      <w:r w:rsidR="00A80A5D" w:rsidRPr="00A90409">
        <w:br/>
      </w:r>
      <w:r w:rsidRPr="00A90409">
        <w:rPr>
          <w:noProof/>
          <w:lang w:eastAsia="nl-NL"/>
        </w:rPr>
        <w:drawing>
          <wp:inline distT="0" distB="0" distL="0" distR="0" wp14:anchorId="51736595" wp14:editId="530CF3A6">
            <wp:extent cx="342900" cy="236220"/>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 cy="236220"/>
                    </a:xfrm>
                    <a:prstGeom prst="rect">
                      <a:avLst/>
                    </a:prstGeom>
                    <a:solidFill>
                      <a:srgbClr val="FFFFFF"/>
                    </a:solidFill>
                    <a:ln>
                      <a:noFill/>
                    </a:ln>
                  </pic:spPr>
                </pic:pic>
              </a:graphicData>
            </a:graphic>
          </wp:inline>
        </w:drawing>
      </w:r>
      <w:r w:rsidR="00A80A5D" w:rsidRPr="00A90409">
        <w:t xml:space="preserve"> Als een filter actief is kan de gebruiker deze filtering opheffen. </w:t>
      </w:r>
    </w:p>
    <w:p w:rsidR="001D0DB0" w:rsidRPr="00A90409" w:rsidRDefault="00A80A5D">
      <w:pPr>
        <w:pStyle w:val="Kop4"/>
      </w:pPr>
      <w:bookmarkStart w:id="624" w:name="__RefHeading__1120_181835394"/>
      <w:bookmarkStart w:id="625" w:name="__RefHeading__519_1969517482"/>
      <w:bookmarkStart w:id="626" w:name="__RefHeading__539_975240251"/>
      <w:bookmarkStart w:id="627" w:name="__RefHeading__580_1072424458"/>
      <w:bookmarkStart w:id="628" w:name="__RefHeading__663_1261847382"/>
      <w:bookmarkStart w:id="629" w:name="_Toc65747934"/>
      <w:bookmarkEnd w:id="624"/>
      <w:bookmarkEnd w:id="625"/>
      <w:bookmarkEnd w:id="626"/>
      <w:bookmarkEnd w:id="627"/>
      <w:bookmarkEnd w:id="628"/>
      <w:r w:rsidRPr="00A90409">
        <w:t>2.1.2 Huis toevoegen aan de lijst</w:t>
      </w:r>
      <w:bookmarkEnd w:id="629"/>
    </w:p>
    <w:p w:rsidR="001D0DB0" w:rsidRPr="00A90409" w:rsidRDefault="00BB3F0B">
      <w:pPr>
        <w:pStyle w:val="Plattetekst"/>
      </w:pPr>
      <w:r w:rsidRPr="00A90409">
        <w:rPr>
          <w:noProof/>
          <w:lang w:eastAsia="nl-NL"/>
        </w:rPr>
        <w:drawing>
          <wp:inline distT="0" distB="0" distL="0" distR="0" wp14:anchorId="32EBFE13" wp14:editId="227EDF6B">
            <wp:extent cx="342900" cy="236220"/>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 cy="236220"/>
                    </a:xfrm>
                    <a:prstGeom prst="rect">
                      <a:avLst/>
                    </a:prstGeom>
                    <a:solidFill>
                      <a:srgbClr val="FFFFFF"/>
                    </a:solidFill>
                    <a:ln>
                      <a:noFill/>
                    </a:ln>
                  </pic:spPr>
                </pic:pic>
              </a:graphicData>
            </a:graphic>
          </wp:inline>
        </w:drawing>
      </w:r>
      <w:r w:rsidR="00A80A5D" w:rsidRPr="00A90409">
        <w:t xml:space="preserve"> De gebruiker voegt een nieuw huis toe aan de persoonlijke huizenlijst. Daartoe verschijnt een lijst met huizen die bij Ultima Casa te koop staan:</w:t>
      </w:r>
      <w:r w:rsidR="00A80A5D" w:rsidRPr="00A90409">
        <w:br/>
      </w:r>
      <w:r w:rsidRPr="00A90409">
        <w:rPr>
          <w:noProof/>
          <w:lang w:eastAsia="nl-NL"/>
        </w:rPr>
        <w:drawing>
          <wp:anchor distT="0" distB="0" distL="0" distR="0" simplePos="0" relativeHeight="251656704" behindDoc="0" locked="0" layoutInCell="1" allowOverlap="1" wp14:anchorId="784DCE68" wp14:editId="5BF45102">
            <wp:simplePos x="0" y="0"/>
            <wp:positionH relativeFrom="column">
              <wp:align>center</wp:align>
            </wp:positionH>
            <wp:positionV relativeFrom="paragraph">
              <wp:posOffset>101600</wp:posOffset>
            </wp:positionV>
            <wp:extent cx="6326505" cy="1887855"/>
            <wp:effectExtent l="0" t="0" r="0" b="0"/>
            <wp:wrapTopAndBottom/>
            <wp:docPr id="8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6505" cy="18878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A90409">
        <w:rPr>
          <w:noProof/>
          <w:lang w:eastAsia="nl-NL"/>
        </w:rPr>
        <w:drawing>
          <wp:inline distT="0" distB="0" distL="0" distR="0" wp14:anchorId="46D4A2DA" wp14:editId="667858F7">
            <wp:extent cx="312420" cy="236220"/>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420" cy="236220"/>
                    </a:xfrm>
                    <a:prstGeom prst="rect">
                      <a:avLst/>
                    </a:prstGeom>
                    <a:solidFill>
                      <a:srgbClr val="FFFFFF"/>
                    </a:solidFill>
                    <a:ln>
                      <a:noFill/>
                    </a:ln>
                  </pic:spPr>
                </pic:pic>
              </a:graphicData>
            </a:graphic>
          </wp:inline>
        </w:drawing>
      </w:r>
      <w:r w:rsidR="00A80A5D" w:rsidRPr="00A90409">
        <w:t xml:space="preserve">De koper kan ervoor kiezen om alleen de huizen te zien waarvan de kenmerken overeenkomen met die aan </w:t>
      </w:r>
      <w:r w:rsidR="00A80A5D" w:rsidRPr="00A90409">
        <w:lastRenderedPageBreak/>
        <w:t>de persoonlijke zoekcriteria.</w:t>
      </w:r>
      <w:r w:rsidR="00A80A5D" w:rsidRPr="00A90409">
        <w:br/>
        <w:t xml:space="preserve"> </w:t>
      </w:r>
      <w:r w:rsidRPr="00A90409">
        <w:rPr>
          <w:noProof/>
          <w:position w:val="-7"/>
          <w:lang w:eastAsia="nl-NL"/>
        </w:rPr>
        <w:drawing>
          <wp:inline distT="0" distB="0" distL="0" distR="0" wp14:anchorId="31F9D86B" wp14:editId="58F04ECC">
            <wp:extent cx="312420" cy="23622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 cy="236220"/>
                    </a:xfrm>
                    <a:prstGeom prst="rect">
                      <a:avLst/>
                    </a:prstGeom>
                    <a:solidFill>
                      <a:srgbClr val="FFFFFF"/>
                    </a:solidFill>
                    <a:ln>
                      <a:noFill/>
                    </a:ln>
                  </pic:spPr>
                </pic:pic>
              </a:graphicData>
            </a:graphic>
          </wp:inline>
        </w:drawing>
      </w:r>
      <w:r w:rsidR="00A80A5D" w:rsidRPr="00A90409">
        <w:t xml:space="preserve"> De gebruiker kan daarna de filtering weer opheffen.</w:t>
      </w:r>
    </w:p>
    <w:p w:rsidR="001D0DB0" w:rsidRPr="00A90409" w:rsidRDefault="00BB3F0B">
      <w:pPr>
        <w:pStyle w:val="Plattetekst"/>
      </w:pPr>
      <w:r w:rsidRPr="00A90409">
        <w:rPr>
          <w:noProof/>
          <w:lang w:eastAsia="nl-NL"/>
        </w:rPr>
        <w:drawing>
          <wp:inline distT="0" distB="0" distL="0" distR="0" wp14:anchorId="160BBE5B" wp14:editId="5B925F28">
            <wp:extent cx="403860" cy="23622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860" cy="236220"/>
                    </a:xfrm>
                    <a:prstGeom prst="rect">
                      <a:avLst/>
                    </a:prstGeom>
                    <a:solidFill>
                      <a:srgbClr val="FFFFFF"/>
                    </a:solidFill>
                    <a:ln>
                      <a:noFill/>
                    </a:ln>
                  </pic:spPr>
                </pic:pic>
              </a:graphicData>
            </a:graphic>
          </wp:inline>
        </w:drawing>
      </w:r>
      <w:r w:rsidR="00A80A5D" w:rsidRPr="00A90409">
        <w:t xml:space="preserve"> De details van dit huis verschijnen:</w:t>
      </w:r>
    </w:p>
    <w:p w:rsidR="001D0DB0" w:rsidRPr="00A90409" w:rsidRDefault="00BB3F0B">
      <w:pPr>
        <w:pStyle w:val="Plattetekst"/>
      </w:pPr>
      <w:r w:rsidRPr="00A90409">
        <w:rPr>
          <w:noProof/>
          <w:lang w:eastAsia="nl-NL"/>
        </w:rPr>
        <w:drawing>
          <wp:anchor distT="0" distB="0" distL="0" distR="0" simplePos="0" relativeHeight="251660800" behindDoc="0" locked="0" layoutInCell="1" allowOverlap="1" wp14:anchorId="195960EB" wp14:editId="14E7D39E">
            <wp:simplePos x="0" y="0"/>
            <wp:positionH relativeFrom="column">
              <wp:align>center</wp:align>
            </wp:positionH>
            <wp:positionV relativeFrom="paragraph">
              <wp:posOffset>101600</wp:posOffset>
            </wp:positionV>
            <wp:extent cx="6296025" cy="840105"/>
            <wp:effectExtent l="0" t="0" r="0" b="0"/>
            <wp:wrapTopAndBottom/>
            <wp:docPr id="81"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96025" cy="8401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D0DB0" w:rsidRPr="00A90409" w:rsidRDefault="00BB3F0B">
      <w:pPr>
        <w:pStyle w:val="Plattetekst"/>
      </w:pPr>
      <w:r w:rsidRPr="00A90409">
        <w:rPr>
          <w:noProof/>
          <w:lang w:eastAsia="nl-NL"/>
        </w:rPr>
        <w:drawing>
          <wp:inline distT="0" distB="0" distL="0" distR="0" wp14:anchorId="1CAE0960" wp14:editId="5BAA6B75">
            <wp:extent cx="320040" cy="25908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0040" cy="259080"/>
                    </a:xfrm>
                    <a:prstGeom prst="rect">
                      <a:avLst/>
                    </a:prstGeom>
                    <a:solidFill>
                      <a:srgbClr val="FFFFFF"/>
                    </a:solidFill>
                    <a:ln>
                      <a:noFill/>
                    </a:ln>
                  </pic:spPr>
                </pic:pic>
              </a:graphicData>
            </a:graphic>
          </wp:inline>
        </w:drawing>
      </w:r>
      <w:r w:rsidR="00A80A5D" w:rsidRPr="00A90409">
        <w:t xml:space="preserve"> Het huis aan de persoonlijke lijst toevoegen.</w:t>
      </w:r>
    </w:p>
    <w:p w:rsidR="001D0DB0" w:rsidRPr="00A90409" w:rsidRDefault="00A80A5D">
      <w:pPr>
        <w:pStyle w:val="Kop4"/>
      </w:pPr>
      <w:bookmarkStart w:id="630" w:name="__RefHeading__1122_181835394"/>
      <w:bookmarkStart w:id="631" w:name="__RefHeading__521_1969517482"/>
      <w:bookmarkStart w:id="632" w:name="__RefHeading__541_975240251"/>
      <w:bookmarkStart w:id="633" w:name="__RefHeading__582_1072424458"/>
      <w:bookmarkStart w:id="634" w:name="__RefHeading__665_1261847382"/>
      <w:bookmarkStart w:id="635" w:name="_Toc65747935"/>
      <w:bookmarkEnd w:id="630"/>
      <w:bookmarkEnd w:id="631"/>
      <w:bookmarkEnd w:id="632"/>
      <w:bookmarkEnd w:id="633"/>
      <w:bookmarkEnd w:id="634"/>
      <w:r w:rsidRPr="00A90409">
        <w:t>2.1.3 Bod uitbrengen</w:t>
      </w:r>
      <w:bookmarkEnd w:id="635"/>
    </w:p>
    <w:p w:rsidR="001D0DB0" w:rsidRPr="00A90409" w:rsidRDefault="00BB3F0B">
      <w:pPr>
        <w:pStyle w:val="Plattetekst"/>
      </w:pPr>
      <w:r w:rsidRPr="00A90409">
        <w:rPr>
          <w:noProof/>
          <w:lang w:eastAsia="nl-NL"/>
        </w:rPr>
        <w:drawing>
          <wp:inline distT="0" distB="0" distL="0" distR="0" wp14:anchorId="33E96190" wp14:editId="1B50A708">
            <wp:extent cx="327660" cy="213360"/>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660" cy="213360"/>
                    </a:xfrm>
                    <a:prstGeom prst="rect">
                      <a:avLst/>
                    </a:prstGeom>
                    <a:solidFill>
                      <a:srgbClr val="FFFFFF"/>
                    </a:solidFill>
                    <a:ln>
                      <a:noFill/>
                    </a:ln>
                  </pic:spPr>
                </pic:pic>
              </a:graphicData>
            </a:graphic>
          </wp:inline>
        </w:drawing>
      </w:r>
      <w:r w:rsidR="00A80A5D" w:rsidRPr="00A90409">
        <w:t xml:space="preserve"> De koper brengt een bod uit op het huis.</w:t>
      </w:r>
    </w:p>
    <w:p w:rsidR="001D0DB0" w:rsidRPr="00A90409" w:rsidRDefault="00BB3F0B">
      <w:pPr>
        <w:pStyle w:val="Kop4"/>
      </w:pPr>
      <w:bookmarkStart w:id="636" w:name="_Toc65747936"/>
      <w:r w:rsidRPr="00A90409">
        <w:rPr>
          <w:noProof/>
          <w:lang w:eastAsia="nl-NL"/>
        </w:rPr>
        <w:drawing>
          <wp:anchor distT="0" distB="0" distL="0" distR="0" simplePos="0" relativeHeight="251657728" behindDoc="0" locked="0" layoutInCell="1" allowOverlap="1" wp14:anchorId="0024AFF5" wp14:editId="1A7EF983">
            <wp:simplePos x="0" y="0"/>
            <wp:positionH relativeFrom="column">
              <wp:posOffset>0</wp:posOffset>
            </wp:positionH>
            <wp:positionV relativeFrom="paragraph">
              <wp:posOffset>101600</wp:posOffset>
            </wp:positionV>
            <wp:extent cx="2456180" cy="3278505"/>
            <wp:effectExtent l="0" t="0" r="0" b="0"/>
            <wp:wrapTopAndBottom/>
            <wp:docPr id="80"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6180" cy="32785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bookmarkStart w:id="637" w:name="__RefHeading__1124_181835394"/>
      <w:bookmarkStart w:id="638" w:name="__RefHeading__523_1969517482"/>
      <w:bookmarkStart w:id="639" w:name="__RefHeading__543_975240251"/>
      <w:bookmarkStart w:id="640" w:name="__RefHeading__584_1072424458"/>
      <w:bookmarkStart w:id="641" w:name="__RefHeading__667_1261847382"/>
      <w:bookmarkEnd w:id="637"/>
      <w:bookmarkEnd w:id="638"/>
      <w:bookmarkEnd w:id="639"/>
      <w:bookmarkEnd w:id="640"/>
      <w:bookmarkEnd w:id="641"/>
      <w:r w:rsidR="00A80A5D" w:rsidRPr="00A90409">
        <w:t>2.1.4 De verkoper een e-mail sturen</w:t>
      </w:r>
      <w:bookmarkEnd w:id="636"/>
    </w:p>
    <w:p w:rsidR="001D0DB0" w:rsidRPr="00A90409" w:rsidRDefault="00BB3F0B">
      <w:pPr>
        <w:pStyle w:val="Plattetekst"/>
      </w:pPr>
      <w:r w:rsidRPr="00A90409">
        <w:rPr>
          <w:noProof/>
          <w:lang w:eastAsia="nl-NL"/>
        </w:rPr>
        <w:drawing>
          <wp:inline distT="0" distB="0" distL="0" distR="0" wp14:anchorId="1436D037" wp14:editId="15DE839D">
            <wp:extent cx="327660" cy="228600"/>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7660" cy="228600"/>
                    </a:xfrm>
                    <a:prstGeom prst="rect">
                      <a:avLst/>
                    </a:prstGeom>
                    <a:solidFill>
                      <a:srgbClr val="FFFFFF"/>
                    </a:solidFill>
                    <a:ln>
                      <a:noFill/>
                    </a:ln>
                  </pic:spPr>
                </pic:pic>
              </a:graphicData>
            </a:graphic>
          </wp:inline>
        </w:drawing>
      </w:r>
      <w:r w:rsidR="00A80A5D" w:rsidRPr="00A90409">
        <w:t xml:space="preserve"> De koper kan de verkoper een email sturen om bijvoorbeeld een bezichtiging te plannen of om meer informatie op te vragen. Zie 7.1 E-mail versturen</w:t>
      </w:r>
    </w:p>
    <w:p w:rsidR="001D0DB0" w:rsidRPr="00A90409" w:rsidRDefault="00A80A5D">
      <w:pPr>
        <w:pStyle w:val="Kop4"/>
      </w:pPr>
      <w:bookmarkStart w:id="642" w:name="__RefHeading__1126_181835394"/>
      <w:bookmarkStart w:id="643" w:name="__RefHeading__525_1969517482"/>
      <w:bookmarkStart w:id="644" w:name="__RefHeading__545_975240251"/>
      <w:bookmarkStart w:id="645" w:name="__RefHeading__586_1072424458"/>
      <w:bookmarkStart w:id="646" w:name="__RefHeading__669_1261847382"/>
      <w:bookmarkStart w:id="647" w:name="_Toc65747937"/>
      <w:bookmarkEnd w:id="642"/>
      <w:bookmarkEnd w:id="643"/>
      <w:bookmarkEnd w:id="644"/>
      <w:bookmarkEnd w:id="645"/>
      <w:bookmarkEnd w:id="646"/>
      <w:r w:rsidRPr="00A90409">
        <w:t>2.1.5 Huis verwijderen uit de lijst</w:t>
      </w:r>
      <w:bookmarkEnd w:id="647"/>
    </w:p>
    <w:p w:rsidR="001D0DB0" w:rsidRPr="00A90409" w:rsidRDefault="00BB3F0B">
      <w:pPr>
        <w:pStyle w:val="Plattetekst"/>
      </w:pPr>
      <w:r w:rsidRPr="00A90409">
        <w:rPr>
          <w:noProof/>
          <w:lang w:eastAsia="nl-NL"/>
        </w:rPr>
        <w:drawing>
          <wp:inline distT="0" distB="0" distL="0" distR="0" wp14:anchorId="146BDB76" wp14:editId="08CEF719">
            <wp:extent cx="312420" cy="228600"/>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2420" cy="228600"/>
                    </a:xfrm>
                    <a:prstGeom prst="rect">
                      <a:avLst/>
                    </a:prstGeom>
                    <a:solidFill>
                      <a:srgbClr val="FFFFFF"/>
                    </a:solidFill>
                    <a:ln>
                      <a:noFill/>
                    </a:ln>
                  </pic:spPr>
                </pic:pic>
              </a:graphicData>
            </a:graphic>
          </wp:inline>
        </w:drawing>
      </w:r>
      <w:r w:rsidR="00A80A5D" w:rsidRPr="00A90409">
        <w:t xml:space="preserve"> De koper is niet meer geïnteresseerd in dit huis.</w:t>
      </w:r>
    </w:p>
    <w:p w:rsidR="001D0DB0" w:rsidRPr="00A90409" w:rsidRDefault="00BB3F0B">
      <w:pPr>
        <w:pStyle w:val="Plattetekst"/>
      </w:pPr>
      <w:r w:rsidRPr="00A90409">
        <w:rPr>
          <w:noProof/>
          <w:lang w:eastAsia="nl-NL"/>
        </w:rPr>
        <w:lastRenderedPageBreak/>
        <w:drawing>
          <wp:inline distT="0" distB="0" distL="0" distR="0" wp14:anchorId="06EA2CB8" wp14:editId="60C24213">
            <wp:extent cx="2331720" cy="1493520"/>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31720" cy="1493520"/>
                    </a:xfrm>
                    <a:prstGeom prst="rect">
                      <a:avLst/>
                    </a:prstGeom>
                    <a:solidFill>
                      <a:srgbClr val="FFFFFF"/>
                    </a:solidFill>
                    <a:ln>
                      <a:noFill/>
                    </a:ln>
                  </pic:spPr>
                </pic:pic>
              </a:graphicData>
            </a:graphic>
          </wp:inline>
        </w:drawing>
      </w:r>
    </w:p>
    <w:p w:rsidR="001D0DB0" w:rsidRPr="00A90409" w:rsidRDefault="00A80A5D">
      <w:pPr>
        <w:pStyle w:val="Kop3"/>
      </w:pPr>
      <w:bookmarkStart w:id="648" w:name="__RefHeading__1128_181835394"/>
      <w:bookmarkStart w:id="649" w:name="__RefHeading__527_1969517482"/>
      <w:bookmarkStart w:id="650" w:name="__RefHeading__547_975240251"/>
      <w:bookmarkStart w:id="651" w:name="__RefHeading__588_1072424458"/>
      <w:bookmarkStart w:id="652" w:name="__RefHeading__671_1261847382"/>
      <w:bookmarkStart w:id="653" w:name="_Toc65747938"/>
      <w:bookmarkEnd w:id="648"/>
      <w:bookmarkEnd w:id="649"/>
      <w:bookmarkEnd w:id="650"/>
      <w:bookmarkEnd w:id="651"/>
      <w:bookmarkEnd w:id="652"/>
      <w:r w:rsidRPr="00A90409">
        <w:t>2.2 Zoekcriteria</w:t>
      </w:r>
      <w:bookmarkEnd w:id="653"/>
    </w:p>
    <w:p w:rsidR="001D0DB0" w:rsidRPr="00A90409" w:rsidRDefault="00A80A5D">
      <w:pPr>
        <w:pStyle w:val="Plattetekst"/>
      </w:pPr>
      <w:r w:rsidRPr="00A90409">
        <w:t>Beheren van de persoonlijke zoekcriteria van een koper. Zie ook 7.2 Paginakop.</w:t>
      </w:r>
    </w:p>
    <w:p w:rsidR="001D0DB0" w:rsidRPr="00A90409" w:rsidRDefault="00A80A5D">
      <w:pPr>
        <w:pStyle w:val="Kop4"/>
      </w:pPr>
      <w:bookmarkStart w:id="654" w:name="__RefHeading__1130_181835394"/>
      <w:bookmarkStart w:id="655" w:name="_Toc65747939"/>
      <w:bookmarkEnd w:id="654"/>
      <w:r w:rsidRPr="00A90409">
        <w:t>2.2.0 Overzicht</w:t>
      </w:r>
      <w:bookmarkEnd w:id="655"/>
    </w:p>
    <w:p w:rsidR="001D0DB0" w:rsidRPr="00A90409" w:rsidRDefault="00A80A5D">
      <w:pPr>
        <w:pStyle w:val="Plattetekst"/>
      </w:pPr>
      <w:r w:rsidRPr="00A90409">
        <w:t>Het overzichtscherm Zoekcriteria:</w:t>
      </w:r>
    </w:p>
    <w:p w:rsidR="001D0DB0" w:rsidRPr="00A90409" w:rsidRDefault="00BB3F0B">
      <w:pPr>
        <w:pStyle w:val="Plattetekst"/>
      </w:pPr>
      <w:r w:rsidRPr="00A90409">
        <w:rPr>
          <w:noProof/>
          <w:lang w:eastAsia="nl-NL"/>
        </w:rPr>
        <w:drawing>
          <wp:inline distT="0" distB="0" distL="0" distR="0" wp14:anchorId="176DBDE2" wp14:editId="681A5121">
            <wp:extent cx="6202680" cy="1844040"/>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1844040"/>
                    </a:xfrm>
                    <a:prstGeom prst="rect">
                      <a:avLst/>
                    </a:prstGeom>
                    <a:solidFill>
                      <a:srgbClr val="FFFFFF"/>
                    </a:solidFill>
                    <a:ln>
                      <a:noFill/>
                    </a:ln>
                  </pic:spPr>
                </pic:pic>
              </a:graphicData>
            </a:graphic>
          </wp:inline>
        </w:drawing>
      </w:r>
      <w:r w:rsidR="00A80A5D" w:rsidRPr="00A90409">
        <w:br/>
      </w:r>
    </w:p>
    <w:p w:rsidR="001D0DB0" w:rsidRPr="00A90409" w:rsidRDefault="00A80A5D">
      <w:pPr>
        <w:pStyle w:val="Kop4"/>
      </w:pPr>
      <w:bookmarkStart w:id="656" w:name="__RefHeading__1132_181835394"/>
      <w:bookmarkStart w:id="657" w:name="__RefHeading__529_1969517482"/>
      <w:bookmarkStart w:id="658" w:name="__RefHeading__549_975240251"/>
      <w:bookmarkStart w:id="659" w:name="__RefHeading__590_1072424458"/>
      <w:bookmarkStart w:id="660" w:name="__RefHeading__673_1261847382"/>
      <w:bookmarkStart w:id="661" w:name="_Toc65747940"/>
      <w:bookmarkEnd w:id="656"/>
      <w:bookmarkEnd w:id="657"/>
      <w:bookmarkEnd w:id="658"/>
      <w:bookmarkEnd w:id="659"/>
      <w:bookmarkEnd w:id="660"/>
      <w:r w:rsidRPr="00A90409">
        <w:t>2.2.1 Criterium toevoegen</w:t>
      </w:r>
      <w:bookmarkEnd w:id="661"/>
    </w:p>
    <w:p w:rsidR="001D0DB0" w:rsidRPr="00A90409" w:rsidRDefault="00BB3F0B">
      <w:pPr>
        <w:pStyle w:val="Plattetekst"/>
      </w:pPr>
      <w:r w:rsidRPr="00A90409">
        <w:rPr>
          <w:noProof/>
          <w:lang w:eastAsia="nl-NL"/>
        </w:rPr>
        <w:drawing>
          <wp:inline distT="0" distB="0" distL="0" distR="0" wp14:anchorId="54A74A82" wp14:editId="30E2502B">
            <wp:extent cx="342900" cy="236220"/>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 cy="236220"/>
                    </a:xfrm>
                    <a:prstGeom prst="rect">
                      <a:avLst/>
                    </a:prstGeom>
                    <a:solidFill>
                      <a:srgbClr val="FFFFFF"/>
                    </a:solidFill>
                    <a:ln>
                      <a:noFill/>
                    </a:ln>
                  </pic:spPr>
                </pic:pic>
              </a:graphicData>
            </a:graphic>
          </wp:inline>
        </w:drawing>
      </w:r>
      <w:r w:rsidR="00A80A5D" w:rsidRPr="00A90409">
        <w:t xml:space="preserve"> Een zoekcriterium toevoegen. Zowel een Van - T/m criterium als een Ja - Nee criterium kan hier worden toegevoegd. De beschikbare criteria zijn door Ultima Casa gedefinieerd. De keuzelijsten bevatten alleen de criteria die de gebruiker nog niet heeft opgenomen in de persoonlijk zoekcriteria.</w:t>
      </w:r>
    </w:p>
    <w:p w:rsidR="001D0DB0" w:rsidRPr="00A90409" w:rsidRDefault="00BB3F0B">
      <w:pPr>
        <w:pStyle w:val="Plattetekst"/>
      </w:pPr>
      <w:r w:rsidRPr="00A90409">
        <w:rPr>
          <w:noProof/>
          <w:lang w:eastAsia="nl-NL"/>
        </w:rPr>
        <w:drawing>
          <wp:inline distT="0" distB="0" distL="0" distR="0" wp14:anchorId="752A4D85" wp14:editId="72ECE797">
            <wp:extent cx="3360420" cy="2385060"/>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60420" cy="2385060"/>
                    </a:xfrm>
                    <a:prstGeom prst="rect">
                      <a:avLst/>
                    </a:prstGeom>
                    <a:solidFill>
                      <a:srgbClr val="FFFFFF"/>
                    </a:solidFill>
                    <a:ln>
                      <a:noFill/>
                    </a:ln>
                  </pic:spPr>
                </pic:pic>
              </a:graphicData>
            </a:graphic>
          </wp:inline>
        </w:drawing>
      </w:r>
    </w:p>
    <w:p w:rsidR="001D0DB0" w:rsidRPr="00A90409" w:rsidRDefault="00A80A5D">
      <w:pPr>
        <w:pStyle w:val="Kop4"/>
      </w:pPr>
      <w:bookmarkStart w:id="662" w:name="__RefHeading__1134_181835394"/>
      <w:bookmarkStart w:id="663" w:name="__RefHeading__531_1969517482"/>
      <w:bookmarkStart w:id="664" w:name="__RefHeading__551_975240251"/>
      <w:bookmarkStart w:id="665" w:name="__RefHeading__592_1072424458"/>
      <w:bookmarkStart w:id="666" w:name="__RefHeading__675_1261847382"/>
      <w:bookmarkStart w:id="667" w:name="_Toc65747941"/>
      <w:bookmarkEnd w:id="662"/>
      <w:bookmarkEnd w:id="663"/>
      <w:bookmarkEnd w:id="664"/>
      <w:bookmarkEnd w:id="665"/>
      <w:bookmarkEnd w:id="666"/>
      <w:r w:rsidRPr="00A90409">
        <w:t>2.2.2 Criterium wijzigen</w:t>
      </w:r>
      <w:bookmarkEnd w:id="667"/>
    </w:p>
    <w:p w:rsidR="001D0DB0" w:rsidRPr="00A90409" w:rsidRDefault="00BB3F0B">
      <w:r w:rsidRPr="00A90409">
        <w:rPr>
          <w:noProof/>
          <w:lang w:eastAsia="nl-NL"/>
        </w:rPr>
        <w:drawing>
          <wp:inline distT="0" distB="0" distL="0" distR="0" wp14:anchorId="057D8ADD" wp14:editId="3C44EF44">
            <wp:extent cx="304800" cy="23622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800" cy="236220"/>
                    </a:xfrm>
                    <a:prstGeom prst="rect">
                      <a:avLst/>
                    </a:prstGeom>
                    <a:solidFill>
                      <a:srgbClr val="FFFFFF"/>
                    </a:solidFill>
                    <a:ln>
                      <a:noFill/>
                    </a:ln>
                  </pic:spPr>
                </pic:pic>
              </a:graphicData>
            </a:graphic>
          </wp:inline>
        </w:drawing>
      </w:r>
      <w:r w:rsidR="00A80A5D" w:rsidRPr="00A90409">
        <w:t xml:space="preserve"> Eén van de zoekcriteria wijzigen</w:t>
      </w:r>
    </w:p>
    <w:p w:rsidR="001D0DB0" w:rsidRPr="00A90409" w:rsidRDefault="00BB3F0B">
      <w:bookmarkStart w:id="668" w:name="__RefHeading__553_975240251"/>
      <w:bookmarkEnd w:id="668"/>
      <w:r w:rsidRPr="00A90409">
        <w:rPr>
          <w:noProof/>
          <w:lang w:eastAsia="nl-NL"/>
        </w:rPr>
        <w:lastRenderedPageBreak/>
        <w:drawing>
          <wp:inline distT="0" distB="0" distL="0" distR="0" wp14:anchorId="3B9BD946" wp14:editId="64EB168A">
            <wp:extent cx="2834640" cy="224790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34640" cy="2247900"/>
                    </a:xfrm>
                    <a:prstGeom prst="rect">
                      <a:avLst/>
                    </a:prstGeom>
                    <a:solidFill>
                      <a:srgbClr val="FFFFFF"/>
                    </a:solidFill>
                    <a:ln>
                      <a:noFill/>
                    </a:ln>
                  </pic:spPr>
                </pic:pic>
              </a:graphicData>
            </a:graphic>
          </wp:inline>
        </w:drawing>
      </w:r>
      <w:r w:rsidR="00A80A5D" w:rsidRPr="00A90409">
        <w:tab/>
      </w:r>
    </w:p>
    <w:p w:rsidR="001D0DB0" w:rsidRPr="00A90409" w:rsidRDefault="00A80A5D">
      <w:pPr>
        <w:pStyle w:val="Kop4"/>
      </w:pPr>
      <w:bookmarkStart w:id="669" w:name="__RefHeading__1136_181835394"/>
      <w:bookmarkStart w:id="670" w:name="__RefHeading__533_1969517482"/>
      <w:bookmarkStart w:id="671" w:name="__RefHeading__555_975240251"/>
      <w:bookmarkStart w:id="672" w:name="__RefHeading__594_1072424458"/>
      <w:bookmarkStart w:id="673" w:name="__RefHeading__677_1261847382"/>
      <w:bookmarkStart w:id="674" w:name="_Toc65747942"/>
      <w:bookmarkEnd w:id="669"/>
      <w:bookmarkEnd w:id="670"/>
      <w:bookmarkEnd w:id="671"/>
      <w:bookmarkEnd w:id="672"/>
      <w:bookmarkEnd w:id="673"/>
      <w:r w:rsidRPr="00A90409">
        <w:t>2.2.3. Criterium verwijderen</w:t>
      </w:r>
      <w:bookmarkEnd w:id="674"/>
    </w:p>
    <w:p w:rsidR="001D0DB0" w:rsidRPr="00A90409" w:rsidRDefault="00BB3F0B">
      <w:pPr>
        <w:pStyle w:val="Plattetekst"/>
      </w:pPr>
      <w:r w:rsidRPr="00A90409">
        <w:rPr>
          <w:noProof/>
          <w:lang w:eastAsia="nl-NL"/>
        </w:rPr>
        <w:drawing>
          <wp:inline distT="0" distB="0" distL="0" distR="0" wp14:anchorId="29CC8A3F" wp14:editId="26E04BC2">
            <wp:extent cx="312420" cy="236220"/>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2420" cy="236220"/>
                    </a:xfrm>
                    <a:prstGeom prst="rect">
                      <a:avLst/>
                    </a:prstGeom>
                    <a:solidFill>
                      <a:srgbClr val="FFFFFF"/>
                    </a:solidFill>
                    <a:ln>
                      <a:noFill/>
                    </a:ln>
                  </pic:spPr>
                </pic:pic>
              </a:graphicData>
            </a:graphic>
          </wp:inline>
        </w:drawing>
      </w:r>
      <w:r w:rsidR="00A80A5D" w:rsidRPr="00A90409">
        <w:t xml:space="preserve"> Het persoonlijk zoekcriterium verwijderen</w:t>
      </w:r>
    </w:p>
    <w:p w:rsidR="001D0DB0" w:rsidRPr="00A90409" w:rsidRDefault="00BB3F0B">
      <w:pPr>
        <w:pStyle w:val="Plattetekst"/>
      </w:pPr>
      <w:r w:rsidRPr="00A90409">
        <w:rPr>
          <w:noProof/>
          <w:lang w:eastAsia="nl-NL"/>
        </w:rPr>
        <w:drawing>
          <wp:inline distT="0" distB="0" distL="0" distR="0" wp14:anchorId="05C72626" wp14:editId="440F3D05">
            <wp:extent cx="3459480" cy="1341120"/>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59480" cy="1341120"/>
                    </a:xfrm>
                    <a:prstGeom prst="rect">
                      <a:avLst/>
                    </a:prstGeom>
                    <a:solidFill>
                      <a:srgbClr val="FFFFFF"/>
                    </a:solidFill>
                    <a:ln>
                      <a:noFill/>
                    </a:ln>
                  </pic:spPr>
                </pic:pic>
              </a:graphicData>
            </a:graphic>
          </wp:inline>
        </w:drawing>
      </w:r>
      <w:r w:rsidR="00A80A5D" w:rsidRPr="00A90409">
        <w:t xml:space="preserve"> </w:t>
      </w:r>
    </w:p>
    <w:p w:rsidR="001D0DB0" w:rsidRPr="00A90409" w:rsidRDefault="00A80A5D">
      <w:pPr>
        <w:pStyle w:val="Kop3"/>
      </w:pPr>
      <w:bookmarkStart w:id="675" w:name="__RefHeading__1138_181835394"/>
      <w:bookmarkStart w:id="676" w:name="__RefHeading__535_1969517482"/>
      <w:bookmarkStart w:id="677" w:name="__RefHeading__557_975240251"/>
      <w:bookmarkStart w:id="678" w:name="__RefHeading__596_1072424458"/>
      <w:bookmarkStart w:id="679" w:name="__RefHeading__679_1261847382"/>
      <w:bookmarkStart w:id="680" w:name="_Toc65747943"/>
      <w:bookmarkEnd w:id="675"/>
      <w:bookmarkEnd w:id="676"/>
      <w:bookmarkEnd w:id="677"/>
      <w:bookmarkEnd w:id="678"/>
      <w:bookmarkEnd w:id="679"/>
      <w:r w:rsidRPr="00A90409">
        <w:t>2.3 Huis verkopen</w:t>
      </w:r>
      <w:bookmarkEnd w:id="680"/>
    </w:p>
    <w:p w:rsidR="001D0DB0" w:rsidRPr="00A90409" w:rsidRDefault="00A80A5D">
      <w:pPr>
        <w:pStyle w:val="Plattetekst"/>
      </w:pPr>
      <w:r w:rsidRPr="00A90409">
        <w:t>Beheren van de huizen die een verkoper te koop aanbiedt. Zie ook 7.2 Paginakop.</w:t>
      </w:r>
    </w:p>
    <w:p w:rsidR="001D0DB0" w:rsidRPr="00A90409" w:rsidRDefault="00A80A5D">
      <w:pPr>
        <w:pStyle w:val="Kop4"/>
      </w:pPr>
      <w:bookmarkStart w:id="681" w:name="__RefHeading__1140_181835394"/>
      <w:bookmarkStart w:id="682" w:name="_Toc65747944"/>
      <w:bookmarkEnd w:id="681"/>
      <w:r w:rsidRPr="00A90409">
        <w:t>2.3.0 Overzicht</w:t>
      </w:r>
      <w:bookmarkEnd w:id="682"/>
    </w:p>
    <w:p w:rsidR="001D0DB0" w:rsidRPr="00A90409" w:rsidRDefault="00A80A5D">
      <w:pPr>
        <w:pStyle w:val="Plattetekst"/>
      </w:pPr>
      <w:r w:rsidRPr="00A90409">
        <w:t>Een lijst met huizen die de verkoper te koop aanbiedt:</w:t>
      </w:r>
    </w:p>
    <w:p w:rsidR="001D0DB0" w:rsidRPr="00A90409" w:rsidRDefault="00BB3F0B">
      <w:bookmarkStart w:id="683" w:name="__RefHeading__559_975240251"/>
      <w:bookmarkEnd w:id="683"/>
      <w:r w:rsidRPr="00A90409">
        <w:rPr>
          <w:noProof/>
          <w:lang w:eastAsia="nl-NL"/>
        </w:rPr>
        <w:drawing>
          <wp:inline distT="0" distB="0" distL="0" distR="0" wp14:anchorId="17A4D205" wp14:editId="2919BE31">
            <wp:extent cx="6484620" cy="147828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84620" cy="1478280"/>
                    </a:xfrm>
                    <a:prstGeom prst="rect">
                      <a:avLst/>
                    </a:prstGeom>
                    <a:solidFill>
                      <a:srgbClr val="FFFFFF"/>
                    </a:solidFill>
                    <a:ln>
                      <a:noFill/>
                    </a:ln>
                  </pic:spPr>
                </pic:pic>
              </a:graphicData>
            </a:graphic>
          </wp:inline>
        </w:drawing>
      </w:r>
    </w:p>
    <w:p w:rsidR="001D0DB0" w:rsidRPr="00A90409" w:rsidRDefault="00A80A5D">
      <w:pPr>
        <w:pStyle w:val="Kop4"/>
      </w:pPr>
      <w:bookmarkStart w:id="684" w:name="__RefHeading__1142_181835394"/>
      <w:bookmarkStart w:id="685" w:name="__RefHeading__537_1969517482"/>
      <w:bookmarkStart w:id="686" w:name="__RefHeading__580_975240251"/>
      <w:bookmarkStart w:id="687" w:name="__RefHeading__598_1072424458"/>
      <w:bookmarkStart w:id="688" w:name="__RefHeading__681_1261847382"/>
      <w:bookmarkStart w:id="689" w:name="_Toc65747945"/>
      <w:bookmarkEnd w:id="684"/>
      <w:bookmarkEnd w:id="685"/>
      <w:bookmarkEnd w:id="686"/>
      <w:bookmarkEnd w:id="687"/>
      <w:bookmarkEnd w:id="688"/>
      <w:r w:rsidRPr="00A90409">
        <w:t>2.3.1 Huis in de verkoop zetten</w:t>
      </w:r>
      <w:bookmarkEnd w:id="689"/>
    </w:p>
    <w:p w:rsidR="001D0DB0" w:rsidRPr="00A90409" w:rsidRDefault="00BB3F0B">
      <w:pPr>
        <w:pStyle w:val="Plattetekst"/>
      </w:pPr>
      <w:r w:rsidRPr="00A90409">
        <w:rPr>
          <w:noProof/>
          <w:lang w:eastAsia="nl-NL"/>
        </w:rPr>
        <w:drawing>
          <wp:inline distT="0" distB="0" distL="0" distR="0" wp14:anchorId="5BA2365D" wp14:editId="790C8272">
            <wp:extent cx="342900" cy="236220"/>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2900" cy="236220"/>
                    </a:xfrm>
                    <a:prstGeom prst="rect">
                      <a:avLst/>
                    </a:prstGeom>
                    <a:solidFill>
                      <a:srgbClr val="FFFFFF"/>
                    </a:solidFill>
                    <a:ln>
                      <a:noFill/>
                    </a:ln>
                  </pic:spPr>
                </pic:pic>
              </a:graphicData>
            </a:graphic>
          </wp:inline>
        </w:drawing>
      </w:r>
      <w:r w:rsidR="00A80A5D" w:rsidRPr="00A90409">
        <w:t xml:space="preserve"> Een nieuw huis in de verkoop zetten:</w:t>
      </w:r>
    </w:p>
    <w:p w:rsidR="001D0DB0" w:rsidRPr="00A90409" w:rsidRDefault="00BB3F0B">
      <w:pPr>
        <w:pStyle w:val="Plattetekst"/>
      </w:pPr>
      <w:r w:rsidRPr="00A90409">
        <w:rPr>
          <w:noProof/>
          <w:lang w:eastAsia="nl-NL"/>
        </w:rPr>
        <w:lastRenderedPageBreak/>
        <w:drawing>
          <wp:inline distT="0" distB="0" distL="0" distR="0" wp14:anchorId="6FF5487F" wp14:editId="2FEB1E5C">
            <wp:extent cx="5783580" cy="2011680"/>
            <wp:effectExtent l="0" t="0" r="0" b="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83580" cy="2011680"/>
                    </a:xfrm>
                    <a:prstGeom prst="rect">
                      <a:avLst/>
                    </a:prstGeom>
                    <a:solidFill>
                      <a:srgbClr val="FFFFFF"/>
                    </a:solidFill>
                    <a:ln>
                      <a:noFill/>
                    </a:ln>
                  </pic:spPr>
                </pic:pic>
              </a:graphicData>
            </a:graphic>
          </wp:inline>
        </w:drawing>
      </w:r>
      <w:r w:rsidR="00A80A5D" w:rsidRPr="00A90409">
        <w:br/>
        <w:t xml:space="preserve">De adresgegevens en een aantal van de kenmerken van het huis wat te koop komt. Deze kenmerken zijn dezelfde als de zoekcriteria die door Ultima Casa zijn gedefinieerd. </w:t>
      </w:r>
    </w:p>
    <w:p w:rsidR="001D0DB0" w:rsidRPr="00A90409" w:rsidRDefault="00A80A5D">
      <w:pPr>
        <w:pStyle w:val="Kop4"/>
      </w:pPr>
      <w:bookmarkStart w:id="690" w:name="__RefHeading__1144_181835394"/>
      <w:bookmarkStart w:id="691" w:name="__RefHeading__539_1969517482"/>
      <w:bookmarkStart w:id="692" w:name="__RefHeading__582_975240251"/>
      <w:bookmarkStart w:id="693" w:name="__RefHeading__600_1072424458"/>
      <w:bookmarkStart w:id="694" w:name="__RefHeading__683_1261847382"/>
      <w:bookmarkStart w:id="695" w:name="_Toc65747946"/>
      <w:bookmarkEnd w:id="690"/>
      <w:bookmarkEnd w:id="691"/>
      <w:bookmarkEnd w:id="692"/>
      <w:bookmarkEnd w:id="693"/>
      <w:bookmarkEnd w:id="694"/>
      <w:r w:rsidRPr="00A90409">
        <w:t>2.3.2 Verkoopgegevens wijzigen</w:t>
      </w:r>
      <w:bookmarkEnd w:id="695"/>
    </w:p>
    <w:p w:rsidR="001D0DB0" w:rsidRPr="00A90409" w:rsidRDefault="00BB3F0B">
      <w:pPr>
        <w:pStyle w:val="Plattetekst"/>
      </w:pPr>
      <w:r w:rsidRPr="00A90409">
        <w:rPr>
          <w:noProof/>
          <w:lang w:eastAsia="nl-NL"/>
        </w:rPr>
        <w:drawing>
          <wp:inline distT="0" distB="0" distL="0" distR="0" wp14:anchorId="69F86A63" wp14:editId="7A16564A">
            <wp:extent cx="304800" cy="236220"/>
            <wp:effectExtent l="0" t="0" r="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4800" cy="236220"/>
                    </a:xfrm>
                    <a:prstGeom prst="rect">
                      <a:avLst/>
                    </a:prstGeom>
                    <a:solidFill>
                      <a:srgbClr val="FFFFFF"/>
                    </a:solidFill>
                    <a:ln>
                      <a:noFill/>
                    </a:ln>
                  </pic:spPr>
                </pic:pic>
              </a:graphicData>
            </a:graphic>
          </wp:inline>
        </w:drawing>
      </w:r>
      <w:r w:rsidR="00A80A5D" w:rsidRPr="00A90409">
        <w:t xml:space="preserve"> Verkoopgegevens wijzigen</w:t>
      </w:r>
    </w:p>
    <w:p w:rsidR="001D0DB0" w:rsidRPr="00A90409" w:rsidRDefault="00BB3F0B">
      <w:pPr>
        <w:pStyle w:val="Plattetekst"/>
      </w:pPr>
      <w:r w:rsidRPr="00A90409">
        <w:rPr>
          <w:noProof/>
          <w:lang w:eastAsia="nl-NL"/>
        </w:rPr>
        <w:drawing>
          <wp:inline distT="0" distB="0" distL="0" distR="0" wp14:anchorId="45F95E87" wp14:editId="0AAC2E73">
            <wp:extent cx="5935980" cy="215646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35980" cy="2156460"/>
                    </a:xfrm>
                    <a:prstGeom prst="rect">
                      <a:avLst/>
                    </a:prstGeom>
                    <a:solidFill>
                      <a:srgbClr val="FFFFFF"/>
                    </a:solidFill>
                    <a:ln>
                      <a:noFill/>
                    </a:ln>
                  </pic:spPr>
                </pic:pic>
              </a:graphicData>
            </a:graphic>
          </wp:inline>
        </w:drawing>
      </w:r>
      <w:r w:rsidR="00A80A5D" w:rsidRPr="00A90409">
        <w:br/>
      </w:r>
    </w:p>
    <w:p w:rsidR="001D0DB0" w:rsidRPr="00A90409" w:rsidRDefault="00A80A5D">
      <w:pPr>
        <w:pStyle w:val="Kop4"/>
      </w:pPr>
      <w:bookmarkStart w:id="696" w:name="__RefHeading__1146_181835394"/>
      <w:bookmarkStart w:id="697" w:name="__RefHeading__541_1969517482"/>
      <w:bookmarkStart w:id="698" w:name="__RefHeading__584_975240251"/>
      <w:bookmarkStart w:id="699" w:name="__RefHeading__602_1072424458"/>
      <w:bookmarkStart w:id="700" w:name="__RefHeading__685_1261847382"/>
      <w:bookmarkStart w:id="701" w:name="_Toc65747947"/>
      <w:bookmarkEnd w:id="696"/>
      <w:bookmarkEnd w:id="697"/>
      <w:bookmarkEnd w:id="698"/>
      <w:bookmarkEnd w:id="699"/>
      <w:bookmarkEnd w:id="700"/>
      <w:r w:rsidRPr="00A90409">
        <w:t>2.3.3 Verkoop intrekken</w:t>
      </w:r>
      <w:bookmarkEnd w:id="701"/>
    </w:p>
    <w:p w:rsidR="001D0DB0" w:rsidRPr="00A90409" w:rsidRDefault="00BB3F0B">
      <w:pPr>
        <w:pStyle w:val="Plattetekst"/>
      </w:pPr>
      <w:r w:rsidRPr="00A90409">
        <w:rPr>
          <w:noProof/>
          <w:lang w:eastAsia="nl-NL"/>
        </w:rPr>
        <w:drawing>
          <wp:inline distT="0" distB="0" distL="0" distR="0" wp14:anchorId="0A7E973F" wp14:editId="357CF878">
            <wp:extent cx="312420" cy="236220"/>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2420" cy="236220"/>
                    </a:xfrm>
                    <a:prstGeom prst="rect">
                      <a:avLst/>
                    </a:prstGeom>
                    <a:solidFill>
                      <a:srgbClr val="FFFFFF"/>
                    </a:solidFill>
                    <a:ln>
                      <a:noFill/>
                    </a:ln>
                  </pic:spPr>
                </pic:pic>
              </a:graphicData>
            </a:graphic>
          </wp:inline>
        </w:drawing>
      </w:r>
      <w:r w:rsidR="00A80A5D" w:rsidRPr="00A90409">
        <w:t xml:space="preserve"> Een verkoop intrekken. Het huis staat dan niet langer te koop. </w:t>
      </w:r>
    </w:p>
    <w:p w:rsidR="001D0DB0" w:rsidRPr="00A90409" w:rsidRDefault="00BB3F0B">
      <w:pPr>
        <w:pStyle w:val="Plattetekst"/>
      </w:pPr>
      <w:r w:rsidRPr="00A90409">
        <w:rPr>
          <w:noProof/>
          <w:lang w:eastAsia="nl-NL"/>
        </w:rPr>
        <w:drawing>
          <wp:inline distT="0" distB="0" distL="0" distR="0" wp14:anchorId="1654F05C" wp14:editId="5395A7F4">
            <wp:extent cx="2644140" cy="2301240"/>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44140" cy="2301240"/>
                    </a:xfrm>
                    <a:prstGeom prst="rect">
                      <a:avLst/>
                    </a:prstGeom>
                    <a:solidFill>
                      <a:srgbClr val="FFFFFF"/>
                    </a:solidFill>
                    <a:ln>
                      <a:noFill/>
                    </a:ln>
                  </pic:spPr>
                </pic:pic>
              </a:graphicData>
            </a:graphic>
          </wp:inline>
        </w:drawing>
      </w:r>
      <w:r w:rsidR="00A80A5D" w:rsidRPr="00A90409">
        <w:br/>
      </w:r>
    </w:p>
    <w:p w:rsidR="001D0DB0" w:rsidRPr="00A90409" w:rsidRDefault="00A80A5D">
      <w:pPr>
        <w:pStyle w:val="Kop3"/>
      </w:pPr>
      <w:bookmarkStart w:id="702" w:name="__RefHeading__1148_181835394"/>
      <w:bookmarkStart w:id="703" w:name="__RefHeading__543_1969517482"/>
      <w:bookmarkStart w:id="704" w:name="__RefHeading__403_975240251"/>
      <w:bookmarkStart w:id="705" w:name="__RefHeading__604_1072424458"/>
      <w:bookmarkStart w:id="706" w:name="__RefHeading__687_1261847382"/>
      <w:bookmarkStart w:id="707" w:name="_Toc65747948"/>
      <w:bookmarkEnd w:id="702"/>
      <w:bookmarkEnd w:id="703"/>
      <w:bookmarkEnd w:id="704"/>
      <w:bookmarkEnd w:id="705"/>
      <w:bookmarkEnd w:id="706"/>
      <w:r w:rsidRPr="00A90409">
        <w:lastRenderedPageBreak/>
        <w:t>2.4 Account</w:t>
      </w:r>
      <w:bookmarkEnd w:id="707"/>
    </w:p>
    <w:p w:rsidR="001D0DB0" w:rsidRPr="00A90409" w:rsidRDefault="00A80A5D">
      <w:pPr>
        <w:pStyle w:val="Plattetekst"/>
      </w:pPr>
      <w:r w:rsidRPr="00A90409">
        <w:t>Een gebruikers kan een het eigen account wijzigen of verwijderen. Zie ook 7.2 Paginakop.</w:t>
      </w:r>
    </w:p>
    <w:p w:rsidR="001D0DB0" w:rsidRPr="00A90409" w:rsidRDefault="00A80A5D">
      <w:pPr>
        <w:pStyle w:val="Kop4"/>
      </w:pPr>
      <w:bookmarkStart w:id="708" w:name="__RefHeading__1150_181835394"/>
      <w:bookmarkStart w:id="709" w:name="__RefHeading__421_19695174821"/>
      <w:bookmarkStart w:id="710" w:name="__RefHeading__303_9752402511"/>
      <w:bookmarkStart w:id="711" w:name="__RefHeading__482_10724244581"/>
      <w:bookmarkStart w:id="712" w:name="__RefHeading__565_12618473821"/>
      <w:bookmarkStart w:id="713" w:name="_Toc65747949"/>
      <w:bookmarkEnd w:id="708"/>
      <w:bookmarkEnd w:id="709"/>
      <w:bookmarkEnd w:id="710"/>
      <w:bookmarkEnd w:id="711"/>
      <w:bookmarkEnd w:id="712"/>
      <w:r w:rsidRPr="00A90409">
        <w:t>2.4.0 Details</w:t>
      </w:r>
      <w:bookmarkEnd w:id="713"/>
    </w:p>
    <w:p w:rsidR="001D0DB0" w:rsidRPr="00A90409" w:rsidRDefault="00A80A5D">
      <w:pPr>
        <w:pStyle w:val="Plattetekst"/>
      </w:pPr>
      <w:r w:rsidRPr="00A90409">
        <w:t>De huidige account details worden getoond.</w:t>
      </w:r>
    </w:p>
    <w:p w:rsidR="00C94A4B" w:rsidRPr="00A90409" w:rsidRDefault="00BB3F0B" w:rsidP="00C94A4B">
      <w:bookmarkStart w:id="714" w:name="__RefHeading__1152_181835394"/>
      <w:bookmarkEnd w:id="714"/>
      <w:r w:rsidRPr="00A90409">
        <w:rPr>
          <w:noProof/>
          <w:lang w:eastAsia="nl-NL"/>
        </w:rPr>
        <w:drawing>
          <wp:inline distT="0" distB="0" distL="0" distR="0" wp14:anchorId="2F590DC3" wp14:editId="0671CEAE">
            <wp:extent cx="6164580" cy="284988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64580" cy="2849880"/>
                    </a:xfrm>
                    <a:prstGeom prst="rect">
                      <a:avLst/>
                    </a:prstGeom>
                    <a:solidFill>
                      <a:srgbClr val="FFFFFF"/>
                    </a:solidFill>
                    <a:ln>
                      <a:noFill/>
                    </a:ln>
                  </pic:spPr>
                </pic:pic>
              </a:graphicData>
            </a:graphic>
          </wp:inline>
        </w:drawing>
      </w:r>
    </w:p>
    <w:p w:rsidR="001D0DB0" w:rsidRPr="00A90409" w:rsidRDefault="00A80A5D" w:rsidP="00C94A4B">
      <w:pPr>
        <w:pStyle w:val="Kop4"/>
      </w:pPr>
      <w:bookmarkStart w:id="715" w:name="_Toc65747950"/>
      <w:r w:rsidRPr="00A90409">
        <w:t>2.4.1 Account wijzigen</w:t>
      </w:r>
      <w:bookmarkEnd w:id="715"/>
    </w:p>
    <w:p w:rsidR="00C94A4B" w:rsidRPr="00A90409" w:rsidRDefault="00A80A5D" w:rsidP="00C94A4B">
      <w:pPr>
        <w:pStyle w:val="Plattetekst"/>
      </w:pPr>
      <w:r w:rsidRPr="00A90409">
        <w:t>De gewenste wijzigingen invullen. Zie ook 7.3.1 E-mail bevestiging.</w:t>
      </w:r>
      <w:bookmarkStart w:id="716" w:name="__RefHeading__1154_181835394"/>
      <w:bookmarkStart w:id="717" w:name="__RefHeading__547_1969517482"/>
      <w:bookmarkStart w:id="718" w:name="__RefHeading__407_975240251"/>
      <w:bookmarkStart w:id="719" w:name="__RefHeading__608_1072424458"/>
      <w:bookmarkStart w:id="720" w:name="__RefHeading__691_1261847382"/>
      <w:bookmarkEnd w:id="716"/>
      <w:bookmarkEnd w:id="717"/>
      <w:bookmarkEnd w:id="718"/>
      <w:bookmarkEnd w:id="719"/>
      <w:bookmarkEnd w:id="720"/>
    </w:p>
    <w:p w:rsidR="001D0DB0" w:rsidRPr="00A90409" w:rsidRDefault="00A80A5D" w:rsidP="00C94A4B">
      <w:pPr>
        <w:pStyle w:val="Kop4"/>
      </w:pPr>
      <w:bookmarkStart w:id="721" w:name="_Toc65747951"/>
      <w:r w:rsidRPr="00A90409">
        <w:t>2.4.2 Account verwijderen</w:t>
      </w:r>
      <w:bookmarkEnd w:id="721"/>
    </w:p>
    <w:p w:rsidR="001D0DB0" w:rsidRPr="00A90409" w:rsidRDefault="00BB3F0B">
      <w:pPr>
        <w:pStyle w:val="Plattetekst"/>
      </w:pPr>
      <w:r w:rsidRPr="00A90409">
        <w:rPr>
          <w:noProof/>
          <w:lang w:eastAsia="nl-NL"/>
        </w:rPr>
        <w:drawing>
          <wp:inline distT="0" distB="0" distL="0" distR="0" wp14:anchorId="57129EB5" wp14:editId="005F7A1F">
            <wp:extent cx="1508760" cy="23622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08760" cy="236220"/>
                    </a:xfrm>
                    <a:prstGeom prst="rect">
                      <a:avLst/>
                    </a:prstGeom>
                    <a:solidFill>
                      <a:srgbClr val="FFFFFF"/>
                    </a:solidFill>
                    <a:ln>
                      <a:noFill/>
                    </a:ln>
                  </pic:spPr>
                </pic:pic>
              </a:graphicData>
            </a:graphic>
          </wp:inline>
        </w:drawing>
      </w:r>
      <w:r w:rsidR="00A80A5D" w:rsidRPr="00A90409">
        <w:t xml:space="preserve"> Het Ultima Casa account verwijderen. Alle aan dit account gerelateerde gegevens verdwijnen eveneens.</w:t>
      </w:r>
    </w:p>
    <w:p w:rsidR="001D0DB0" w:rsidRPr="00A90409" w:rsidRDefault="00BB3F0B">
      <w:pPr>
        <w:pStyle w:val="Plattetekst"/>
        <w:rPr>
          <w:lang w:val="en-GB"/>
        </w:rPr>
      </w:pPr>
      <w:r w:rsidRPr="00A90409">
        <w:rPr>
          <w:noProof/>
          <w:lang w:eastAsia="nl-NL"/>
        </w:rPr>
        <w:drawing>
          <wp:inline distT="0" distB="0" distL="0" distR="0" wp14:anchorId="69DCAE1B" wp14:editId="52104083">
            <wp:extent cx="2811780" cy="2301240"/>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1780" cy="2301240"/>
                    </a:xfrm>
                    <a:prstGeom prst="rect">
                      <a:avLst/>
                    </a:prstGeom>
                    <a:solidFill>
                      <a:srgbClr val="FFFFFF"/>
                    </a:solidFill>
                    <a:ln>
                      <a:noFill/>
                    </a:ln>
                  </pic:spPr>
                </pic:pic>
              </a:graphicData>
            </a:graphic>
          </wp:inline>
        </w:drawing>
      </w:r>
      <w:r w:rsidR="00A80A5D" w:rsidRPr="00A90409">
        <w:rPr>
          <w:lang w:val="en-GB"/>
        </w:rPr>
        <w:br/>
      </w:r>
    </w:p>
    <w:p w:rsidR="001D0DB0" w:rsidRPr="00A90409" w:rsidRDefault="00A80A5D">
      <w:pPr>
        <w:pStyle w:val="Kop2"/>
        <w:pageBreakBefore/>
        <w:jc w:val="left"/>
        <w:rPr>
          <w:lang w:val="en-GB"/>
        </w:rPr>
      </w:pPr>
      <w:bookmarkStart w:id="722" w:name="__RefHeading__1156_181835394"/>
      <w:bookmarkStart w:id="723" w:name="__RefHeading__549_1969517482"/>
      <w:bookmarkStart w:id="724" w:name="__RefHeading__610_1072424458"/>
      <w:bookmarkStart w:id="725" w:name="__RefHeading__693_1261847382"/>
      <w:bookmarkStart w:id="726" w:name="_Toc65747952"/>
      <w:bookmarkEnd w:id="722"/>
      <w:bookmarkEnd w:id="723"/>
      <w:bookmarkEnd w:id="724"/>
      <w:bookmarkEnd w:id="725"/>
      <w:r w:rsidRPr="00A90409">
        <w:rPr>
          <w:lang w:val="en-GB"/>
        </w:rPr>
        <w:lastRenderedPageBreak/>
        <w:t>3. Ultima Casa Makelaar</w:t>
      </w:r>
      <w:bookmarkEnd w:id="726"/>
    </w:p>
    <w:p w:rsidR="001D0DB0" w:rsidRPr="00A90409" w:rsidRDefault="00A80A5D">
      <w:pPr>
        <w:pStyle w:val="Kop3"/>
        <w:rPr>
          <w:lang w:val="en-GB"/>
        </w:rPr>
      </w:pPr>
      <w:bookmarkStart w:id="727" w:name="__RefHeading__1158_181835394"/>
      <w:bookmarkStart w:id="728" w:name="__RefHeading__551_1969517482"/>
      <w:bookmarkStart w:id="729" w:name="__RefHeading__612_1072424458"/>
      <w:bookmarkStart w:id="730" w:name="__RefHeading__695_1261847382"/>
      <w:bookmarkStart w:id="731" w:name="_Toc65747953"/>
      <w:bookmarkEnd w:id="727"/>
      <w:bookmarkEnd w:id="728"/>
      <w:bookmarkEnd w:id="729"/>
      <w:bookmarkEnd w:id="730"/>
      <w:r w:rsidRPr="00A90409">
        <w:rPr>
          <w:lang w:val="en-GB"/>
        </w:rPr>
        <w:t>3.1 Te koop aangeboden</w:t>
      </w:r>
      <w:bookmarkEnd w:id="731"/>
    </w:p>
    <w:p w:rsidR="001D0DB0" w:rsidRPr="00A90409" w:rsidRDefault="00A80A5D">
      <w:pPr>
        <w:pStyle w:val="Plattetekst"/>
      </w:pPr>
      <w:r w:rsidRPr="00A90409">
        <w:rPr>
          <w:lang w:val="en-GB"/>
        </w:rPr>
        <w:t xml:space="preserve">De makelaar wil van </w:t>
      </w:r>
      <w:r w:rsidRPr="00A90409">
        <w:rPr>
          <w:b/>
          <w:bCs/>
          <w:lang w:val="en-GB"/>
        </w:rPr>
        <w:t>alle</w:t>
      </w:r>
      <w:r w:rsidRPr="00A90409">
        <w:rPr>
          <w:lang w:val="en-GB"/>
        </w:rPr>
        <w:t xml:space="preserve"> huizen (ook de huizen met status Verkocht of Gearchiveerd) die bij Ultima Casa te koop worden of werden aangeboden de status kunnen wijzigen. Zie ook 7.2 Paginakop.</w:t>
      </w:r>
    </w:p>
    <w:p w:rsidR="001D0DB0" w:rsidRPr="00A90409" w:rsidRDefault="00A80A5D">
      <w:pPr>
        <w:pStyle w:val="Kop4"/>
      </w:pPr>
      <w:bookmarkStart w:id="732" w:name="__RefHeading__1160_181835394"/>
      <w:bookmarkStart w:id="733" w:name="_Toc65747954"/>
      <w:bookmarkEnd w:id="732"/>
      <w:r w:rsidRPr="00A90409">
        <w:t>3.1.0 Overzicht</w:t>
      </w:r>
      <w:bookmarkEnd w:id="733"/>
    </w:p>
    <w:p w:rsidR="001D0DB0" w:rsidRPr="00A90409" w:rsidRDefault="00A80A5D">
      <w:pPr>
        <w:pStyle w:val="Plattetekst"/>
      </w:pPr>
      <w:r w:rsidRPr="00A90409">
        <w:t>Een lijst met huizen die de verkoper te koop aanbiedt:</w:t>
      </w:r>
      <w:r w:rsidRPr="00A90409">
        <w:rPr>
          <w:lang w:val="en-GB"/>
        </w:rPr>
        <w:t xml:space="preserve"> </w:t>
      </w:r>
    </w:p>
    <w:p w:rsidR="001D0DB0" w:rsidRPr="00A90409" w:rsidRDefault="00BB3F0B">
      <w:pPr>
        <w:pStyle w:val="Plattetekst"/>
        <w:rPr>
          <w:lang w:val="en-GB"/>
        </w:rPr>
      </w:pPr>
      <w:r w:rsidRPr="00A90409">
        <w:rPr>
          <w:noProof/>
          <w:lang w:eastAsia="nl-NL"/>
        </w:rPr>
        <w:drawing>
          <wp:inline distT="0" distB="0" distL="0" distR="0" wp14:anchorId="5487CFBC" wp14:editId="79393995">
            <wp:extent cx="6477000" cy="20955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477000" cy="2095500"/>
                    </a:xfrm>
                    <a:prstGeom prst="rect">
                      <a:avLst/>
                    </a:prstGeom>
                    <a:solidFill>
                      <a:srgbClr val="FFFFFF"/>
                    </a:solidFill>
                    <a:ln>
                      <a:noFill/>
                    </a:ln>
                  </pic:spPr>
                </pic:pic>
              </a:graphicData>
            </a:graphic>
          </wp:inline>
        </w:drawing>
      </w:r>
    </w:p>
    <w:p w:rsidR="001D0DB0" w:rsidRPr="00A90409" w:rsidRDefault="00A80A5D">
      <w:pPr>
        <w:pStyle w:val="Kop4"/>
      </w:pPr>
      <w:bookmarkStart w:id="734" w:name="__RefHeading__1162_181835394"/>
      <w:bookmarkStart w:id="735" w:name="__RefHeading__553_1969517482"/>
      <w:bookmarkStart w:id="736" w:name="__RefHeading__614_1072424458"/>
      <w:bookmarkStart w:id="737" w:name="__RefHeading__697_1261847382"/>
      <w:bookmarkStart w:id="738" w:name="_Toc65747955"/>
      <w:bookmarkEnd w:id="734"/>
      <w:bookmarkEnd w:id="735"/>
      <w:bookmarkEnd w:id="736"/>
      <w:bookmarkEnd w:id="737"/>
      <w:r w:rsidRPr="00A90409">
        <w:rPr>
          <w:lang w:val="en-GB"/>
        </w:rPr>
        <w:t>3.1.1 Details</w:t>
      </w:r>
      <w:bookmarkEnd w:id="738"/>
    </w:p>
    <w:p w:rsidR="001D0DB0" w:rsidRPr="00A90409" w:rsidRDefault="00BB3F0B">
      <w:pPr>
        <w:pStyle w:val="Plattetekst"/>
      </w:pPr>
      <w:r w:rsidRPr="00A90409">
        <w:rPr>
          <w:noProof/>
          <w:lang w:eastAsia="nl-NL"/>
        </w:rPr>
        <w:drawing>
          <wp:inline distT="0" distB="0" distL="0" distR="0" wp14:anchorId="2363049D" wp14:editId="28B4BBB3">
            <wp:extent cx="403860" cy="228600"/>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3860" cy="228600"/>
                    </a:xfrm>
                    <a:prstGeom prst="rect">
                      <a:avLst/>
                    </a:prstGeom>
                    <a:solidFill>
                      <a:srgbClr val="FFFFFF"/>
                    </a:solidFill>
                    <a:ln>
                      <a:noFill/>
                    </a:ln>
                  </pic:spPr>
                </pic:pic>
              </a:graphicData>
            </a:graphic>
          </wp:inline>
        </w:drawing>
      </w:r>
      <w:r w:rsidR="00A80A5D" w:rsidRPr="00A90409">
        <w:rPr>
          <w:lang w:val="en-GB"/>
        </w:rPr>
        <w:t xml:space="preserve"> De details van een huis uitklappen.De details van een te koop aangeboden huis worden getoond:</w:t>
      </w:r>
      <w:r w:rsidR="00A80A5D" w:rsidRPr="00A90409">
        <w:rPr>
          <w:lang w:val="en-GB"/>
        </w:rPr>
        <w:br/>
        <w:t>Een overzicht door wie er wanneer hoeveel is geboden op het huis. Ook wordt de status getoond. De makelaar ziet hier welke zoekcriteria de verkoper aan het huis heeft toegekend.</w:t>
      </w:r>
    </w:p>
    <w:p w:rsidR="001D0DB0" w:rsidRPr="00A90409" w:rsidRDefault="00BB3F0B">
      <w:pPr>
        <w:pStyle w:val="Plattetekst"/>
      </w:pPr>
      <w:r w:rsidRPr="00A90409">
        <w:rPr>
          <w:noProof/>
          <w:lang w:eastAsia="nl-NL"/>
        </w:rPr>
        <w:drawing>
          <wp:inline distT="0" distB="0" distL="0" distR="0" wp14:anchorId="38919280" wp14:editId="43AE157C">
            <wp:extent cx="6225540" cy="2026920"/>
            <wp:effectExtent l="0" t="0" r="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25540" cy="2026920"/>
                    </a:xfrm>
                    <a:prstGeom prst="rect">
                      <a:avLst/>
                    </a:prstGeom>
                    <a:solidFill>
                      <a:srgbClr val="FFFFFF"/>
                    </a:solidFill>
                    <a:ln>
                      <a:noFill/>
                    </a:ln>
                  </pic:spPr>
                </pic:pic>
              </a:graphicData>
            </a:graphic>
          </wp:inline>
        </w:drawing>
      </w:r>
    </w:p>
    <w:p w:rsidR="001D0DB0" w:rsidRPr="00A90409" w:rsidRDefault="00A80A5D">
      <w:pPr>
        <w:pStyle w:val="Kop4"/>
      </w:pPr>
      <w:bookmarkStart w:id="739" w:name="__RefHeading__1164_181835394"/>
      <w:bookmarkStart w:id="740" w:name="__RefHeading__555_1969517482"/>
      <w:bookmarkStart w:id="741" w:name="__RefHeading__616_1072424458"/>
      <w:bookmarkStart w:id="742" w:name="__RefHeading__699_1261847382"/>
      <w:bookmarkStart w:id="743" w:name="_Toc65747956"/>
      <w:bookmarkEnd w:id="739"/>
      <w:bookmarkEnd w:id="740"/>
      <w:bookmarkEnd w:id="741"/>
      <w:bookmarkEnd w:id="742"/>
      <w:r w:rsidRPr="00A90409">
        <w:t>3</w:t>
      </w:r>
      <w:bookmarkStart w:id="744" w:name="__RefHeading___Toc548812251"/>
      <w:r w:rsidRPr="00A90409">
        <w:t>.1.</w:t>
      </w:r>
      <w:bookmarkEnd w:id="744"/>
      <w:r w:rsidRPr="00A90409">
        <w:rPr>
          <w:lang w:val="en-GB"/>
        </w:rPr>
        <w:t>2 Status wijzigen</w:t>
      </w:r>
      <w:bookmarkEnd w:id="743"/>
    </w:p>
    <w:p w:rsidR="001D0DB0" w:rsidRPr="00A90409" w:rsidRDefault="00BB3F0B">
      <w:pPr>
        <w:pStyle w:val="Plattetekst"/>
        <w:rPr>
          <w:lang w:val="en-GB"/>
        </w:rPr>
      </w:pPr>
      <w:r w:rsidRPr="00A90409">
        <w:rPr>
          <w:noProof/>
          <w:lang w:eastAsia="nl-NL"/>
        </w:rPr>
        <w:drawing>
          <wp:inline distT="0" distB="0" distL="0" distR="0" wp14:anchorId="087B1FD9" wp14:editId="76818D96">
            <wp:extent cx="1531620" cy="228600"/>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1620" cy="228600"/>
                    </a:xfrm>
                    <a:prstGeom prst="rect">
                      <a:avLst/>
                    </a:prstGeom>
                    <a:solidFill>
                      <a:srgbClr val="FFFFFF"/>
                    </a:solidFill>
                    <a:ln>
                      <a:noFill/>
                    </a:ln>
                  </pic:spPr>
                </pic:pic>
              </a:graphicData>
            </a:graphic>
          </wp:inline>
        </w:drawing>
      </w:r>
      <w:r w:rsidR="00A80A5D" w:rsidRPr="00A90409">
        <w:rPr>
          <w:lang w:val="en-GB"/>
        </w:rPr>
        <w:t xml:space="preserve"> De makelaar kan de status wijzigen door een status te kiezen uit de keuzelijst. En op het vinkje klikken om de keuze te bevestigen.</w:t>
      </w:r>
    </w:p>
    <w:p w:rsidR="001D0DB0" w:rsidRPr="00A90409" w:rsidRDefault="00A80A5D">
      <w:pPr>
        <w:pStyle w:val="Kop4"/>
        <w:rPr>
          <w:lang w:val="en-GB"/>
        </w:rPr>
      </w:pPr>
      <w:bookmarkStart w:id="745" w:name="__RefHeading__1166_181835394"/>
      <w:bookmarkStart w:id="746" w:name="__RefHeading__557_1969517482"/>
      <w:bookmarkStart w:id="747" w:name="__RefHeading__618_1072424458"/>
      <w:bookmarkStart w:id="748" w:name="__RefHeading__701_1261847382"/>
      <w:bookmarkStart w:id="749" w:name="_Toc65747957"/>
      <w:bookmarkEnd w:id="745"/>
      <w:bookmarkEnd w:id="746"/>
      <w:bookmarkEnd w:id="747"/>
      <w:bookmarkEnd w:id="748"/>
      <w:r w:rsidRPr="00A90409">
        <w:rPr>
          <w:lang w:val="en-GB"/>
        </w:rPr>
        <w:t>3.1.3 Koper een e-mail sturen</w:t>
      </w:r>
      <w:bookmarkEnd w:id="749"/>
    </w:p>
    <w:p w:rsidR="001D0DB0" w:rsidRPr="00A90409" w:rsidRDefault="00A80A5D">
      <w:pPr>
        <w:pStyle w:val="Plattetekst"/>
        <w:rPr>
          <w:lang w:val="en-GB"/>
        </w:rPr>
      </w:pPr>
      <w:r w:rsidRPr="00A90409">
        <w:rPr>
          <w:lang w:val="en-GB"/>
        </w:rPr>
        <w:t>De makelaar kan de (potentiele)  koper een e-mail sturen. Zie 7.1 E-mail versturen</w:t>
      </w:r>
    </w:p>
    <w:p w:rsidR="001D0DB0" w:rsidRPr="00A90409" w:rsidRDefault="00A80A5D">
      <w:pPr>
        <w:pStyle w:val="Kop2"/>
        <w:pageBreakBefore/>
        <w:jc w:val="left"/>
        <w:rPr>
          <w:lang w:val="en-GB"/>
        </w:rPr>
      </w:pPr>
      <w:bookmarkStart w:id="750" w:name="__RefHeading__1168_181835394"/>
      <w:bookmarkStart w:id="751" w:name="__RefHeading__559_1969517482"/>
      <w:bookmarkStart w:id="752" w:name="__RefHeading__620_1072424458"/>
      <w:bookmarkStart w:id="753" w:name="__RefHeading__703_1261847382"/>
      <w:bookmarkStart w:id="754" w:name="_Toc65747958"/>
      <w:bookmarkEnd w:id="750"/>
      <w:bookmarkEnd w:id="751"/>
      <w:bookmarkEnd w:id="752"/>
      <w:bookmarkEnd w:id="753"/>
      <w:r w:rsidRPr="00A90409">
        <w:rPr>
          <w:lang w:val="en-GB"/>
        </w:rPr>
        <w:lastRenderedPageBreak/>
        <w:t>4 Ultima Casa Secretariaat</w:t>
      </w:r>
      <w:bookmarkEnd w:id="754"/>
    </w:p>
    <w:p w:rsidR="001D0DB0" w:rsidRPr="00A90409" w:rsidRDefault="00A80A5D">
      <w:pPr>
        <w:pStyle w:val="Kop3"/>
        <w:rPr>
          <w:lang w:val="en-GB"/>
        </w:rPr>
      </w:pPr>
      <w:bookmarkStart w:id="755" w:name="__RefHeading__1170_181835394"/>
      <w:bookmarkStart w:id="756" w:name="__RefHeading__561_1969517482"/>
      <w:bookmarkStart w:id="757" w:name="__RefHeading__622_1072424458"/>
      <w:bookmarkStart w:id="758" w:name="__RefHeading__705_1261847382"/>
      <w:bookmarkStart w:id="759" w:name="_Toc65747959"/>
      <w:bookmarkEnd w:id="755"/>
      <w:bookmarkEnd w:id="756"/>
      <w:bookmarkEnd w:id="757"/>
      <w:bookmarkEnd w:id="758"/>
      <w:r w:rsidRPr="00A90409">
        <w:rPr>
          <w:lang w:val="en-GB"/>
        </w:rPr>
        <w:t>4.1 Relaties</w:t>
      </w:r>
      <w:bookmarkEnd w:id="759"/>
    </w:p>
    <w:p w:rsidR="001D0DB0" w:rsidRPr="00A90409" w:rsidRDefault="00A80A5D">
      <w:pPr>
        <w:pStyle w:val="Plattetekst"/>
      </w:pPr>
      <w:r w:rsidRPr="00A90409">
        <w:rPr>
          <w:lang w:val="en-GB"/>
        </w:rPr>
        <w:t xml:space="preserve">Een overzicht van alle kopers en verkopers. </w:t>
      </w:r>
    </w:p>
    <w:p w:rsidR="001D0DB0" w:rsidRPr="00A90409" w:rsidRDefault="00A80A5D">
      <w:pPr>
        <w:pStyle w:val="Kop4"/>
      </w:pPr>
      <w:bookmarkStart w:id="760" w:name="__RefHeading__1172_181835394"/>
      <w:bookmarkStart w:id="761" w:name="_Toc65747960"/>
      <w:bookmarkEnd w:id="760"/>
      <w:r w:rsidRPr="00A90409">
        <w:t>4.1.0 Overzicht</w:t>
      </w:r>
      <w:bookmarkEnd w:id="761"/>
    </w:p>
    <w:p w:rsidR="001D0DB0" w:rsidRPr="00A90409" w:rsidRDefault="00A80A5D">
      <w:pPr>
        <w:pStyle w:val="Plattetekst"/>
      </w:pPr>
      <w:r w:rsidRPr="00A90409">
        <w:t>Een lijst met huizen die de verkoper te koop aanbiedt:</w:t>
      </w:r>
      <w:r w:rsidRPr="00A90409">
        <w:rPr>
          <w:lang w:val="en-GB"/>
        </w:rPr>
        <w:t xml:space="preserve"> Zie ook 7.2 Paginakop.</w:t>
      </w:r>
    </w:p>
    <w:p w:rsidR="001D0DB0" w:rsidRPr="00A90409" w:rsidRDefault="00BB3F0B">
      <w:pPr>
        <w:pStyle w:val="Plattetekst"/>
        <w:rPr>
          <w:lang w:val="en-GB"/>
        </w:rPr>
      </w:pPr>
      <w:r w:rsidRPr="00A90409">
        <w:rPr>
          <w:noProof/>
          <w:lang w:eastAsia="nl-NL"/>
        </w:rPr>
        <w:drawing>
          <wp:inline distT="0" distB="0" distL="0" distR="0" wp14:anchorId="6321B7D0" wp14:editId="1F959E60">
            <wp:extent cx="6050280" cy="156972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50280" cy="1569720"/>
                    </a:xfrm>
                    <a:prstGeom prst="rect">
                      <a:avLst/>
                    </a:prstGeom>
                    <a:solidFill>
                      <a:srgbClr val="FFFFFF"/>
                    </a:solidFill>
                    <a:ln>
                      <a:noFill/>
                    </a:ln>
                  </pic:spPr>
                </pic:pic>
              </a:graphicData>
            </a:graphic>
          </wp:inline>
        </w:drawing>
      </w:r>
    </w:p>
    <w:p w:rsidR="001D0DB0" w:rsidRPr="00A90409" w:rsidRDefault="00A80A5D">
      <w:pPr>
        <w:pStyle w:val="Kop4"/>
      </w:pPr>
      <w:bookmarkStart w:id="762" w:name="__RefHeading__1174_181835394"/>
      <w:bookmarkStart w:id="763" w:name="__RefHeading__563_1969517482"/>
      <w:bookmarkStart w:id="764" w:name="__RefHeading__624_1072424458"/>
      <w:bookmarkStart w:id="765" w:name="__RefHeading__707_1261847382"/>
      <w:bookmarkStart w:id="766" w:name="_Toc65747961"/>
      <w:bookmarkEnd w:id="762"/>
      <w:bookmarkEnd w:id="763"/>
      <w:bookmarkEnd w:id="764"/>
      <w:bookmarkEnd w:id="765"/>
      <w:r w:rsidRPr="00A90409">
        <w:rPr>
          <w:lang w:val="en-GB"/>
        </w:rPr>
        <w:t>4.1.1 Details</w:t>
      </w:r>
      <w:bookmarkEnd w:id="766"/>
    </w:p>
    <w:p w:rsidR="001D0DB0" w:rsidRPr="00A90409" w:rsidRDefault="00BB3F0B">
      <w:pPr>
        <w:pStyle w:val="Plattetekst"/>
      </w:pPr>
      <w:r w:rsidRPr="00A90409">
        <w:rPr>
          <w:noProof/>
          <w:lang w:eastAsia="nl-NL"/>
        </w:rPr>
        <w:drawing>
          <wp:inline distT="0" distB="0" distL="0" distR="0" wp14:anchorId="49E98D5C" wp14:editId="1FE0DD03">
            <wp:extent cx="403860" cy="228600"/>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860" cy="228600"/>
                    </a:xfrm>
                    <a:prstGeom prst="rect">
                      <a:avLst/>
                    </a:prstGeom>
                    <a:solidFill>
                      <a:srgbClr val="FFFFFF"/>
                    </a:solidFill>
                    <a:ln>
                      <a:noFill/>
                    </a:ln>
                  </pic:spPr>
                </pic:pic>
              </a:graphicData>
            </a:graphic>
          </wp:inline>
        </w:drawing>
      </w:r>
      <w:r w:rsidR="00A80A5D" w:rsidRPr="00A90409">
        <w:rPr>
          <w:lang w:val="en-GB"/>
        </w:rPr>
        <w:t xml:space="preserve"> De huizen die een een relatie te koop heeft staan of mogelijk wil kopen verschijnen in een uitklap overzicht.</w:t>
      </w:r>
    </w:p>
    <w:p w:rsidR="001D0DB0" w:rsidRPr="00A90409" w:rsidRDefault="00BB3F0B">
      <w:pPr>
        <w:pStyle w:val="Plattetekst"/>
      </w:pPr>
      <w:r w:rsidRPr="00A90409">
        <w:rPr>
          <w:noProof/>
          <w:lang w:eastAsia="nl-NL"/>
        </w:rPr>
        <w:drawing>
          <wp:anchor distT="0" distB="0" distL="0" distR="0" simplePos="0" relativeHeight="251658752" behindDoc="0" locked="0" layoutInCell="1" allowOverlap="1" wp14:anchorId="108B86B9" wp14:editId="53BC1763">
            <wp:simplePos x="0" y="0"/>
            <wp:positionH relativeFrom="column">
              <wp:align>center</wp:align>
            </wp:positionH>
            <wp:positionV relativeFrom="paragraph">
              <wp:posOffset>101600</wp:posOffset>
            </wp:positionV>
            <wp:extent cx="6325870" cy="1785620"/>
            <wp:effectExtent l="0" t="0" r="0" b="0"/>
            <wp:wrapTopAndBottom/>
            <wp:docPr id="7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25870" cy="178562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1D0DB0" w:rsidRPr="00A90409" w:rsidRDefault="00A80A5D">
      <w:pPr>
        <w:pStyle w:val="Kop4"/>
        <w:rPr>
          <w:lang w:val="en-GB"/>
        </w:rPr>
      </w:pPr>
      <w:bookmarkStart w:id="767" w:name="__RefHeading__1176_181835394"/>
      <w:bookmarkStart w:id="768" w:name="__RefHeading__565_1969517482"/>
      <w:bookmarkStart w:id="769" w:name="__RefHeading__626_1072424458"/>
      <w:bookmarkStart w:id="770" w:name="__RefHeading__709_1261847382"/>
      <w:bookmarkStart w:id="771" w:name="_Toc65747962"/>
      <w:bookmarkEnd w:id="767"/>
      <w:bookmarkEnd w:id="768"/>
      <w:bookmarkEnd w:id="769"/>
      <w:bookmarkEnd w:id="770"/>
      <w:r w:rsidRPr="00A90409">
        <w:rPr>
          <w:lang w:val="en-GB"/>
        </w:rPr>
        <w:t>4.1.2 E-mail versturen</w:t>
      </w:r>
      <w:bookmarkEnd w:id="771"/>
    </w:p>
    <w:p w:rsidR="001D0DB0" w:rsidRPr="00A90409" w:rsidRDefault="00A80A5D">
      <w:pPr>
        <w:pStyle w:val="Plattetekst"/>
        <w:rPr>
          <w:lang w:val="en-GB"/>
        </w:rPr>
      </w:pPr>
      <w:r w:rsidRPr="00A90409">
        <w:rPr>
          <w:lang w:val="en-GB"/>
        </w:rPr>
        <w:t>Het secretariaat kan de relatie een e-mail sturen. Zie 7.1 E-mail versturen</w:t>
      </w:r>
    </w:p>
    <w:p w:rsidR="001D0DB0" w:rsidRPr="00A90409" w:rsidRDefault="00A80A5D">
      <w:pPr>
        <w:pStyle w:val="Kop2"/>
        <w:pageBreakBefore/>
        <w:jc w:val="left"/>
        <w:rPr>
          <w:lang w:val="en-GB"/>
        </w:rPr>
      </w:pPr>
      <w:bookmarkStart w:id="772" w:name="__RefHeading__1178_181835394"/>
      <w:bookmarkStart w:id="773" w:name="__RefHeading__567_1969517482"/>
      <w:bookmarkStart w:id="774" w:name="__RefHeading__628_1072424458"/>
      <w:bookmarkStart w:id="775" w:name="__RefHeading__711_1261847382"/>
      <w:bookmarkStart w:id="776" w:name="_Toc65747963"/>
      <w:bookmarkEnd w:id="772"/>
      <w:bookmarkEnd w:id="773"/>
      <w:bookmarkEnd w:id="774"/>
      <w:bookmarkEnd w:id="775"/>
      <w:r w:rsidRPr="00A90409">
        <w:rPr>
          <w:lang w:val="en-GB"/>
        </w:rPr>
        <w:lastRenderedPageBreak/>
        <w:t>5 Ultima Casa Beheer</w:t>
      </w:r>
      <w:bookmarkEnd w:id="776"/>
    </w:p>
    <w:p w:rsidR="001D0DB0" w:rsidRPr="00A90409" w:rsidRDefault="00A80A5D">
      <w:pPr>
        <w:pStyle w:val="Kop3"/>
      </w:pPr>
      <w:bookmarkStart w:id="777" w:name="__RefHeading__1180_181835394"/>
      <w:bookmarkStart w:id="778" w:name="__RefHeading__569_1969517482"/>
      <w:bookmarkStart w:id="779" w:name="__RefHeading__630_1072424458"/>
      <w:bookmarkStart w:id="780" w:name="__RefHeading__713_1261847382"/>
      <w:bookmarkStart w:id="781" w:name="_Toc65747964"/>
      <w:bookmarkEnd w:id="777"/>
      <w:bookmarkEnd w:id="778"/>
      <w:bookmarkEnd w:id="779"/>
      <w:bookmarkEnd w:id="780"/>
      <w:r w:rsidRPr="00A90409">
        <w:rPr>
          <w:lang w:val="en-GB"/>
        </w:rPr>
        <w:t>5.1 Huizen</w:t>
      </w:r>
      <w:bookmarkEnd w:id="781"/>
    </w:p>
    <w:p w:rsidR="001D0DB0" w:rsidRPr="00A90409" w:rsidRDefault="00A80A5D">
      <w:pPr>
        <w:pStyle w:val="Plattetekst"/>
      </w:pPr>
      <w:r w:rsidRPr="00A90409">
        <w:t xml:space="preserve">Een lijst met huizen die een verkoper te koop aanbiedt. In dit </w:t>
      </w:r>
      <w:r w:rsidRPr="00A90409">
        <w:rPr>
          <w:lang w:val="en-GB"/>
        </w:rPr>
        <w:t>overzicht staan huizen die van de makelaar de status Archief gekregen hebben. Deze huizen mogen verwijderd worden. Zie ook 7.2 Paginakop.</w:t>
      </w:r>
    </w:p>
    <w:p w:rsidR="001D0DB0" w:rsidRPr="00A90409" w:rsidRDefault="00A80A5D">
      <w:pPr>
        <w:pStyle w:val="Kop4"/>
      </w:pPr>
      <w:bookmarkStart w:id="782" w:name="__RefHeading__1182_181835394"/>
      <w:bookmarkStart w:id="783" w:name="_Toc65747965"/>
      <w:bookmarkEnd w:id="782"/>
      <w:r w:rsidRPr="00A90409">
        <w:t>5.1.0 Overzicht</w:t>
      </w:r>
      <w:bookmarkEnd w:id="783"/>
    </w:p>
    <w:p w:rsidR="001D0DB0" w:rsidRPr="00A90409" w:rsidRDefault="00A80A5D">
      <w:pPr>
        <w:pStyle w:val="Plattetekst"/>
      </w:pPr>
      <w:r w:rsidRPr="00A90409">
        <w:t>Een lijst van huizen met</w:t>
      </w:r>
      <w:r w:rsidRPr="00A90409">
        <w:rPr>
          <w:lang w:val="en-GB"/>
        </w:rPr>
        <w:t xml:space="preserve"> de status Archief.</w:t>
      </w:r>
    </w:p>
    <w:p w:rsidR="001D0DB0" w:rsidRPr="00A90409" w:rsidRDefault="00BB3F0B">
      <w:pPr>
        <w:pStyle w:val="Plattetekst"/>
        <w:rPr>
          <w:lang w:val="en-GB"/>
        </w:rPr>
      </w:pPr>
      <w:r w:rsidRPr="00A90409">
        <w:rPr>
          <w:noProof/>
          <w:lang w:eastAsia="nl-NL"/>
        </w:rPr>
        <w:drawing>
          <wp:inline distT="0" distB="0" distL="0" distR="0" wp14:anchorId="71DA02EF" wp14:editId="53AF8016">
            <wp:extent cx="6248400" cy="1744980"/>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48400" cy="1744980"/>
                    </a:xfrm>
                    <a:prstGeom prst="rect">
                      <a:avLst/>
                    </a:prstGeom>
                    <a:solidFill>
                      <a:srgbClr val="FFFFFF"/>
                    </a:solidFill>
                    <a:ln>
                      <a:noFill/>
                    </a:ln>
                  </pic:spPr>
                </pic:pic>
              </a:graphicData>
            </a:graphic>
          </wp:inline>
        </w:drawing>
      </w:r>
    </w:p>
    <w:p w:rsidR="001D0DB0" w:rsidRPr="00A90409" w:rsidRDefault="00A80A5D">
      <w:pPr>
        <w:pStyle w:val="Kop4"/>
      </w:pPr>
      <w:bookmarkStart w:id="784" w:name="__RefHeading__1184_181835394"/>
      <w:bookmarkStart w:id="785" w:name="__RefHeading__571_1969517482"/>
      <w:bookmarkStart w:id="786" w:name="__RefHeading__632_1072424458"/>
      <w:bookmarkStart w:id="787" w:name="__RefHeading__715_1261847382"/>
      <w:bookmarkStart w:id="788" w:name="_Toc65747966"/>
      <w:bookmarkEnd w:id="784"/>
      <w:bookmarkEnd w:id="785"/>
      <w:bookmarkEnd w:id="786"/>
      <w:bookmarkEnd w:id="787"/>
      <w:r w:rsidRPr="00A90409">
        <w:rPr>
          <w:lang w:val="en-GB"/>
        </w:rPr>
        <w:t>5.1.1 Huis van de markt halen</w:t>
      </w:r>
      <w:bookmarkEnd w:id="788"/>
    </w:p>
    <w:p w:rsidR="001D0DB0" w:rsidRPr="00A90409" w:rsidRDefault="00BB3F0B">
      <w:pPr>
        <w:pStyle w:val="Plattetekst"/>
        <w:rPr>
          <w:lang w:val="en-GB"/>
        </w:rPr>
      </w:pPr>
      <w:r w:rsidRPr="00A90409">
        <w:rPr>
          <w:noProof/>
          <w:lang w:eastAsia="nl-NL"/>
        </w:rPr>
        <w:drawing>
          <wp:inline distT="0" distB="0" distL="0" distR="0" wp14:anchorId="0ED1B02D" wp14:editId="1D605C35">
            <wp:extent cx="3520440" cy="2232660"/>
            <wp:effectExtent l="0" t="0" r="0" b="0"/>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20440" cy="2232660"/>
                    </a:xfrm>
                    <a:prstGeom prst="rect">
                      <a:avLst/>
                    </a:prstGeom>
                    <a:solidFill>
                      <a:srgbClr val="FFFFFF"/>
                    </a:solidFill>
                    <a:ln>
                      <a:noFill/>
                    </a:ln>
                  </pic:spPr>
                </pic:pic>
              </a:graphicData>
            </a:graphic>
          </wp:inline>
        </w:drawing>
      </w:r>
    </w:p>
    <w:p w:rsidR="001D0DB0" w:rsidRPr="00A90409" w:rsidRDefault="00A80A5D">
      <w:pPr>
        <w:pStyle w:val="Plattetekst"/>
        <w:rPr>
          <w:lang w:val="en-GB"/>
        </w:rPr>
      </w:pPr>
      <w:r w:rsidRPr="00A90409">
        <w:rPr>
          <w:lang w:val="en-GB"/>
        </w:rPr>
        <w:t>Een overzicht met de koper-activiteiten voor dit huis. De beheerder kan hier dit huis definitief van de markt halen.</w:t>
      </w:r>
    </w:p>
    <w:p w:rsidR="001D0DB0" w:rsidRPr="00A90409" w:rsidRDefault="00A80A5D">
      <w:pPr>
        <w:pStyle w:val="Kop3"/>
      </w:pPr>
      <w:bookmarkStart w:id="789" w:name="__RefHeading__1186_181835394"/>
      <w:bookmarkStart w:id="790" w:name="__RefHeading__573_1969517482"/>
      <w:bookmarkStart w:id="791" w:name="__RefHeading__634_1072424458"/>
      <w:bookmarkStart w:id="792" w:name="__RefHeading__717_1261847382"/>
      <w:bookmarkStart w:id="793" w:name="_Toc65747967"/>
      <w:bookmarkEnd w:id="789"/>
      <w:bookmarkEnd w:id="790"/>
      <w:bookmarkEnd w:id="791"/>
      <w:bookmarkEnd w:id="792"/>
      <w:r w:rsidRPr="00A90409">
        <w:rPr>
          <w:lang w:val="en-GB"/>
        </w:rPr>
        <w:t>5.2 Relaties opschonen</w:t>
      </w:r>
      <w:bookmarkEnd w:id="793"/>
    </w:p>
    <w:p w:rsidR="001D0DB0" w:rsidRPr="00A90409" w:rsidRDefault="00A80A5D">
      <w:pPr>
        <w:pStyle w:val="Plattetekst"/>
      </w:pPr>
      <w:r w:rsidRPr="00A90409">
        <w:t xml:space="preserve">Een lijst met huizen die een verkoper te koop aanbiedt. In dit </w:t>
      </w:r>
      <w:r w:rsidRPr="00A90409">
        <w:rPr>
          <w:lang w:val="en-GB"/>
        </w:rPr>
        <w:t>overzicht staan huizen die van de makelaar de status Archief gekregen hebben. Deze huizen mogen verwijderd worden. Zie ook 7.2 Paginakop.</w:t>
      </w:r>
    </w:p>
    <w:p w:rsidR="001D0DB0" w:rsidRPr="00A90409" w:rsidRDefault="00A80A5D">
      <w:pPr>
        <w:pStyle w:val="Kop4"/>
        <w:rPr>
          <w:lang w:val="en-GB"/>
        </w:rPr>
      </w:pPr>
      <w:bookmarkStart w:id="794" w:name="__RefHeading__1188_181835394"/>
      <w:bookmarkStart w:id="795" w:name="_Toc65747968"/>
      <w:bookmarkEnd w:id="794"/>
      <w:r w:rsidRPr="00A90409">
        <w:lastRenderedPageBreak/>
        <w:t>5.2.0 Overzicht</w:t>
      </w:r>
      <w:bookmarkEnd w:id="795"/>
    </w:p>
    <w:p w:rsidR="001D0DB0" w:rsidRPr="00A90409" w:rsidRDefault="00A80A5D">
      <w:pPr>
        <w:pStyle w:val="Plattetekst"/>
        <w:rPr>
          <w:lang w:val="en-GB"/>
        </w:rPr>
      </w:pPr>
      <w:r w:rsidRPr="00A90409">
        <w:rPr>
          <w:lang w:val="en-GB"/>
        </w:rPr>
        <w:t>Een overzicht met kopers en verkopers die geen huizen (meer) te koop hebben staan of willen verkopen.</w:t>
      </w:r>
      <w:r w:rsidR="00BB3F0B" w:rsidRPr="00A90409">
        <w:rPr>
          <w:noProof/>
          <w:lang w:eastAsia="nl-NL"/>
        </w:rPr>
        <w:drawing>
          <wp:inline distT="0" distB="0" distL="0" distR="0" wp14:anchorId="14BE1707" wp14:editId="5B861CBE">
            <wp:extent cx="6271260" cy="175260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271260" cy="1752600"/>
                    </a:xfrm>
                    <a:prstGeom prst="rect">
                      <a:avLst/>
                    </a:prstGeom>
                    <a:solidFill>
                      <a:srgbClr val="FFFFFF"/>
                    </a:solidFill>
                    <a:ln>
                      <a:noFill/>
                    </a:ln>
                  </pic:spPr>
                </pic:pic>
              </a:graphicData>
            </a:graphic>
          </wp:inline>
        </w:drawing>
      </w:r>
    </w:p>
    <w:p w:rsidR="001D0DB0" w:rsidRPr="00A90409" w:rsidRDefault="00A80A5D">
      <w:pPr>
        <w:pStyle w:val="Kop4"/>
      </w:pPr>
      <w:bookmarkStart w:id="796" w:name="__RefHeading__1190_181835394"/>
      <w:bookmarkStart w:id="797" w:name="__RefHeading__575_1969517482"/>
      <w:bookmarkStart w:id="798" w:name="__RefHeading__636_1072424458"/>
      <w:bookmarkStart w:id="799" w:name="__RefHeading__719_1261847382"/>
      <w:bookmarkStart w:id="800" w:name="_Toc65747969"/>
      <w:bookmarkEnd w:id="796"/>
      <w:bookmarkEnd w:id="797"/>
      <w:bookmarkEnd w:id="798"/>
      <w:bookmarkEnd w:id="799"/>
      <w:r w:rsidRPr="00A90409">
        <w:rPr>
          <w:lang w:val="en-GB"/>
        </w:rPr>
        <w:t>5.2.1 Relatie verwijderen</w:t>
      </w:r>
      <w:bookmarkEnd w:id="800"/>
    </w:p>
    <w:p w:rsidR="001D0DB0" w:rsidRPr="00A90409" w:rsidRDefault="00BB3F0B">
      <w:pPr>
        <w:pStyle w:val="Plattetekst"/>
        <w:rPr>
          <w:lang w:val="en-GB"/>
        </w:rPr>
      </w:pPr>
      <w:r w:rsidRPr="00A90409">
        <w:rPr>
          <w:noProof/>
          <w:lang w:eastAsia="nl-NL"/>
        </w:rPr>
        <w:drawing>
          <wp:inline distT="0" distB="0" distL="0" distR="0" wp14:anchorId="43097D84" wp14:editId="5E20F849">
            <wp:extent cx="3177540" cy="2164080"/>
            <wp:effectExtent l="0" t="0" r="0" b="0"/>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77540" cy="2164080"/>
                    </a:xfrm>
                    <a:prstGeom prst="rect">
                      <a:avLst/>
                    </a:prstGeom>
                    <a:solidFill>
                      <a:srgbClr val="FFFFFF"/>
                    </a:solidFill>
                    <a:ln>
                      <a:noFill/>
                    </a:ln>
                  </pic:spPr>
                </pic:pic>
              </a:graphicData>
            </a:graphic>
          </wp:inline>
        </w:drawing>
      </w:r>
      <w:r w:rsidR="00A80A5D" w:rsidRPr="00A90409">
        <w:rPr>
          <w:lang w:val="en-GB"/>
        </w:rPr>
        <w:br/>
        <w:t>De details van deze relatie. De beheerder kan hier deze relatie definitief verwijderen.</w:t>
      </w:r>
    </w:p>
    <w:p w:rsidR="001D0DB0" w:rsidRPr="00A90409" w:rsidRDefault="00A80A5D">
      <w:pPr>
        <w:pStyle w:val="Kop3"/>
        <w:rPr>
          <w:lang w:val="en-GB"/>
        </w:rPr>
      </w:pPr>
      <w:bookmarkStart w:id="801" w:name="__RefHeading__1192_181835394"/>
      <w:bookmarkStart w:id="802" w:name="__RefHeading__577_1969517482"/>
      <w:bookmarkStart w:id="803" w:name="__RefHeading__638_1072424458"/>
      <w:bookmarkStart w:id="804" w:name="__RefHeading__721_1261847382"/>
      <w:bookmarkStart w:id="805" w:name="_Toc65747970"/>
      <w:bookmarkEnd w:id="801"/>
      <w:bookmarkEnd w:id="802"/>
      <w:bookmarkEnd w:id="803"/>
      <w:bookmarkEnd w:id="804"/>
      <w:r w:rsidRPr="00A90409">
        <w:rPr>
          <w:lang w:val="en-GB"/>
        </w:rPr>
        <w:t>5.3 Adressen opschonen</w:t>
      </w:r>
      <w:bookmarkEnd w:id="805"/>
    </w:p>
    <w:p w:rsidR="001D0DB0" w:rsidRPr="00A90409" w:rsidRDefault="00A80A5D">
      <w:pPr>
        <w:pStyle w:val="Plattetekst"/>
      </w:pPr>
      <w:r w:rsidRPr="00A90409">
        <w:rPr>
          <w:lang w:val="en-GB"/>
        </w:rPr>
        <w:t xml:space="preserve">Een overzicht met adressen die niet (meer) gekoppeld zijn aan een koop of verkoop. </w:t>
      </w:r>
    </w:p>
    <w:p w:rsidR="001D0DB0" w:rsidRPr="00A90409" w:rsidRDefault="00A80A5D">
      <w:pPr>
        <w:pStyle w:val="Kop4"/>
      </w:pPr>
      <w:bookmarkStart w:id="806" w:name="__RefHeading__1194_181835394"/>
      <w:bookmarkStart w:id="807" w:name="_Toc65747971"/>
      <w:bookmarkEnd w:id="806"/>
      <w:r w:rsidRPr="00A90409">
        <w:t>5.3.0 Overzicht</w:t>
      </w:r>
      <w:bookmarkEnd w:id="807"/>
    </w:p>
    <w:p w:rsidR="001D0DB0" w:rsidRPr="00A90409" w:rsidRDefault="00A80A5D">
      <w:pPr>
        <w:pStyle w:val="Plattetekst"/>
      </w:pPr>
      <w:r w:rsidRPr="00A90409">
        <w:t>Overzicht van adressen die mogelijk verwijderd kunnen worden</w:t>
      </w:r>
    </w:p>
    <w:p w:rsidR="001D0DB0" w:rsidRPr="00A90409" w:rsidRDefault="00BB3F0B">
      <w:pPr>
        <w:pStyle w:val="Plattetekst"/>
        <w:rPr>
          <w:lang w:val="en-GB"/>
        </w:rPr>
      </w:pPr>
      <w:r w:rsidRPr="00A90409">
        <w:rPr>
          <w:noProof/>
          <w:lang w:eastAsia="nl-NL"/>
        </w:rPr>
        <w:drawing>
          <wp:inline distT="0" distB="0" distL="0" distR="0" wp14:anchorId="31E1DF5D" wp14:editId="4142BA44">
            <wp:extent cx="6294120" cy="1828800"/>
            <wp:effectExtent l="0" t="0" r="0" b="0"/>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294120" cy="1828800"/>
                    </a:xfrm>
                    <a:prstGeom prst="rect">
                      <a:avLst/>
                    </a:prstGeom>
                    <a:solidFill>
                      <a:srgbClr val="FFFFFF"/>
                    </a:solidFill>
                    <a:ln>
                      <a:noFill/>
                    </a:ln>
                  </pic:spPr>
                </pic:pic>
              </a:graphicData>
            </a:graphic>
          </wp:inline>
        </w:drawing>
      </w:r>
    </w:p>
    <w:p w:rsidR="001D0DB0" w:rsidRPr="00A90409" w:rsidRDefault="00A80A5D">
      <w:pPr>
        <w:pStyle w:val="Kop4"/>
      </w:pPr>
      <w:bookmarkStart w:id="808" w:name="__RefHeading__1196_181835394"/>
      <w:bookmarkStart w:id="809" w:name="__RefHeading__579_1969517482"/>
      <w:bookmarkStart w:id="810" w:name="__RefHeading__640_1072424458"/>
      <w:bookmarkStart w:id="811" w:name="__RefHeading__723_1261847382"/>
      <w:bookmarkStart w:id="812" w:name="_Toc65747972"/>
      <w:bookmarkEnd w:id="808"/>
      <w:bookmarkEnd w:id="809"/>
      <w:bookmarkEnd w:id="810"/>
      <w:bookmarkEnd w:id="811"/>
      <w:r w:rsidRPr="00A90409">
        <w:rPr>
          <w:lang w:val="en-GB"/>
        </w:rPr>
        <w:lastRenderedPageBreak/>
        <w:t>5.3.1 Adres verwijderen</w:t>
      </w:r>
      <w:bookmarkEnd w:id="812"/>
    </w:p>
    <w:p w:rsidR="001D0DB0" w:rsidRPr="00A90409" w:rsidRDefault="00BB3F0B">
      <w:pPr>
        <w:pStyle w:val="Plattetekst"/>
        <w:rPr>
          <w:lang w:val="en-GB"/>
        </w:rPr>
      </w:pPr>
      <w:r w:rsidRPr="00A90409">
        <w:rPr>
          <w:noProof/>
          <w:lang w:eastAsia="nl-NL"/>
        </w:rPr>
        <w:drawing>
          <wp:inline distT="0" distB="0" distL="0" distR="0" wp14:anchorId="37F0A77C" wp14:editId="2655FF4A">
            <wp:extent cx="3208020" cy="287274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08020" cy="2872740"/>
                    </a:xfrm>
                    <a:prstGeom prst="rect">
                      <a:avLst/>
                    </a:prstGeom>
                    <a:solidFill>
                      <a:srgbClr val="FFFFFF"/>
                    </a:solidFill>
                    <a:ln>
                      <a:noFill/>
                    </a:ln>
                  </pic:spPr>
                </pic:pic>
              </a:graphicData>
            </a:graphic>
          </wp:inline>
        </w:drawing>
      </w:r>
      <w:r w:rsidR="00A80A5D" w:rsidRPr="00A90409">
        <w:rPr>
          <w:lang w:val="en-GB"/>
        </w:rPr>
        <w:br/>
        <w:t>De details van dit adres. De beheerder kan hier dit adres definitief verwijderen.</w:t>
      </w:r>
    </w:p>
    <w:p w:rsidR="001D0DB0" w:rsidRPr="00A90409" w:rsidRDefault="00A80A5D">
      <w:pPr>
        <w:pStyle w:val="Kop2"/>
        <w:rPr>
          <w:lang w:val="en-GB"/>
        </w:rPr>
      </w:pPr>
      <w:bookmarkStart w:id="813" w:name="__RefHeading__1198_181835394"/>
      <w:bookmarkStart w:id="814" w:name="__RefHeading__581_1969517482"/>
      <w:bookmarkStart w:id="815" w:name="__RefHeading__642_1072424458"/>
      <w:bookmarkStart w:id="816" w:name="__RefHeading__725_1261847382"/>
      <w:bookmarkStart w:id="817" w:name="_Toc65747973"/>
      <w:bookmarkEnd w:id="813"/>
      <w:bookmarkEnd w:id="814"/>
      <w:bookmarkEnd w:id="815"/>
      <w:bookmarkEnd w:id="816"/>
      <w:r w:rsidRPr="00A90409">
        <w:rPr>
          <w:lang w:val="en-GB"/>
        </w:rPr>
        <w:t>6 Ultima Casa Administrator</w:t>
      </w:r>
      <w:bookmarkEnd w:id="817"/>
    </w:p>
    <w:p w:rsidR="001D0DB0" w:rsidRPr="00A90409" w:rsidRDefault="00A80A5D">
      <w:pPr>
        <w:pStyle w:val="Kop3"/>
      </w:pPr>
      <w:bookmarkStart w:id="818" w:name="__RefHeading__1200_181835394"/>
      <w:bookmarkStart w:id="819" w:name="__RefHeading__583_1969517482"/>
      <w:bookmarkStart w:id="820" w:name="__RefHeading__644_1072424458"/>
      <w:bookmarkStart w:id="821" w:name="__RefHeading__727_1261847382"/>
      <w:bookmarkStart w:id="822" w:name="_Toc65747974"/>
      <w:bookmarkEnd w:id="818"/>
      <w:bookmarkEnd w:id="819"/>
      <w:bookmarkEnd w:id="820"/>
      <w:bookmarkEnd w:id="821"/>
      <w:r w:rsidRPr="00A90409">
        <w:rPr>
          <w:lang w:val="en-GB"/>
        </w:rPr>
        <w:t>6.1 Statussen</w:t>
      </w:r>
      <w:bookmarkEnd w:id="822"/>
    </w:p>
    <w:p w:rsidR="001D0DB0" w:rsidRPr="00A90409" w:rsidRDefault="00A80A5D">
      <w:r w:rsidRPr="00A90409">
        <w:t xml:space="preserve">De administrator kan een status wijzigen of verwijderen. </w:t>
      </w:r>
      <w:r w:rsidRPr="00A90409">
        <w:rPr>
          <w:lang w:val="en-GB"/>
        </w:rPr>
        <w:t>Zie ook 7.2 Paginakop.</w:t>
      </w:r>
    </w:p>
    <w:p w:rsidR="001D0DB0" w:rsidRPr="00A90409" w:rsidRDefault="00A80A5D">
      <w:pPr>
        <w:pStyle w:val="Kop4"/>
        <w:rPr>
          <w:lang w:val="en-GB"/>
        </w:rPr>
      </w:pPr>
      <w:bookmarkStart w:id="823" w:name="__RefHeading__1202_181835394"/>
      <w:bookmarkStart w:id="824" w:name="_Toc65747975"/>
      <w:bookmarkEnd w:id="823"/>
      <w:r w:rsidRPr="00A90409">
        <w:t>6.1.0 Overzicht</w:t>
      </w:r>
      <w:bookmarkEnd w:id="824"/>
    </w:p>
    <w:p w:rsidR="001D0DB0" w:rsidRPr="00A90409" w:rsidRDefault="00A80A5D">
      <w:pPr>
        <w:pStyle w:val="Plattetekst"/>
        <w:rPr>
          <w:lang w:val="en-GB"/>
        </w:rPr>
      </w:pPr>
      <w:r w:rsidRPr="00A90409">
        <w:rPr>
          <w:lang w:val="en-GB"/>
        </w:rPr>
        <w:t>De applicatie toont een overzicht met alle statussen.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402"/>
        <w:gridCol w:w="3402"/>
        <w:gridCol w:w="3414"/>
      </w:tblGrid>
      <w:tr w:rsidR="001D0DB0" w:rsidRPr="00A90409">
        <w:trPr>
          <w:trHeight w:val="360"/>
        </w:trPr>
        <w:tc>
          <w:tcPr>
            <w:tcW w:w="10218" w:type="dxa"/>
            <w:gridSpan w:val="3"/>
            <w:tcBorders>
              <w:top w:val="single" w:sz="1" w:space="0" w:color="000000"/>
              <w:left w:val="single" w:sz="1" w:space="0" w:color="000000"/>
              <w:bottom w:val="single" w:sz="1" w:space="0" w:color="000000"/>
              <w:right w:val="single" w:sz="1" w:space="0" w:color="000000"/>
            </w:tcBorders>
            <w:shd w:val="clear" w:color="auto" w:fill="auto"/>
          </w:tcPr>
          <w:p w:rsidR="001D0DB0" w:rsidRPr="00A90409" w:rsidRDefault="00A80A5D">
            <w:pPr>
              <w:pStyle w:val="Inhoudtabel"/>
              <w:spacing w:line="100" w:lineRule="atLeast"/>
              <w:jc w:val="center"/>
            </w:pPr>
            <w:r w:rsidRPr="00A90409">
              <w:rPr>
                <w:lang w:val="en-GB"/>
              </w:rPr>
              <w:t>Overzicht met de huidige statussen</w:t>
            </w:r>
          </w:p>
        </w:tc>
      </w:tr>
      <w:tr w:rsidR="001D0DB0" w:rsidRPr="00A90409">
        <w:tc>
          <w:tcPr>
            <w:tcW w:w="10218" w:type="dxa"/>
            <w:gridSpan w:val="3"/>
            <w:tcBorders>
              <w:left w:val="single" w:sz="1" w:space="0" w:color="000000"/>
              <w:bottom w:val="single" w:sz="1" w:space="0" w:color="000000"/>
              <w:right w:val="single" w:sz="1" w:space="0" w:color="000000"/>
            </w:tcBorders>
            <w:shd w:val="clear" w:color="auto" w:fill="auto"/>
          </w:tcPr>
          <w:p w:rsidR="001D0DB0" w:rsidRPr="00A90409" w:rsidRDefault="00BB3F0B">
            <w:pPr>
              <w:pStyle w:val="Inhoudtabel"/>
              <w:jc w:val="center"/>
            </w:pPr>
            <w:r w:rsidRPr="00A90409">
              <w:rPr>
                <w:noProof/>
                <w:lang w:eastAsia="nl-NL"/>
              </w:rPr>
              <w:drawing>
                <wp:inline distT="0" distB="0" distL="0" distR="0" wp14:anchorId="4C2F790C" wp14:editId="54439FEB">
                  <wp:extent cx="6240780" cy="24155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240780" cy="2415540"/>
                          </a:xfrm>
                          <a:prstGeom prst="rect">
                            <a:avLst/>
                          </a:prstGeom>
                          <a:solidFill>
                            <a:srgbClr val="FFFFFF"/>
                          </a:solidFill>
                          <a:ln>
                            <a:noFill/>
                          </a:ln>
                        </pic:spPr>
                      </pic:pic>
                    </a:graphicData>
                  </a:graphic>
                </wp:inline>
              </w:drawing>
            </w:r>
          </w:p>
        </w:tc>
      </w:tr>
      <w:tr w:rsidR="001D0DB0" w:rsidRPr="00A90409">
        <w:tc>
          <w:tcPr>
            <w:tcW w:w="10218" w:type="dxa"/>
            <w:gridSpan w:val="3"/>
            <w:tcBorders>
              <w:left w:val="single" w:sz="1" w:space="0" w:color="000000"/>
              <w:bottom w:val="single" w:sz="1" w:space="0" w:color="000000"/>
              <w:right w:val="single" w:sz="1" w:space="0" w:color="000000"/>
            </w:tcBorders>
            <w:shd w:val="clear" w:color="auto" w:fill="auto"/>
          </w:tcPr>
          <w:p w:rsidR="001D0DB0" w:rsidRPr="00A90409" w:rsidRDefault="00BB3F0B">
            <w:pPr>
              <w:pStyle w:val="Inhoudtabel"/>
            </w:pPr>
            <w:r w:rsidRPr="00A90409">
              <w:rPr>
                <w:noProof/>
                <w:lang w:eastAsia="nl-NL"/>
              </w:rPr>
              <w:drawing>
                <wp:inline distT="0" distB="0" distL="0" distR="0" wp14:anchorId="415ADD0D" wp14:editId="55DF1E07">
                  <wp:extent cx="403860" cy="236220"/>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 cy="236220"/>
                          </a:xfrm>
                          <a:prstGeom prst="rect">
                            <a:avLst/>
                          </a:prstGeom>
                          <a:solidFill>
                            <a:srgbClr val="FFFFFF"/>
                          </a:solidFill>
                          <a:ln>
                            <a:noFill/>
                          </a:ln>
                        </pic:spPr>
                      </pic:pic>
                    </a:graphicData>
                  </a:graphic>
                </wp:inline>
              </w:drawing>
            </w:r>
            <w:r w:rsidR="00A80A5D" w:rsidRPr="00A90409">
              <w:t xml:space="preserve"> Details tonen in een uitklap overzicht.</w:t>
            </w:r>
          </w:p>
          <w:p w:rsidR="001D0DB0" w:rsidRPr="00A90409" w:rsidRDefault="00BB3F0B">
            <w:pPr>
              <w:pStyle w:val="Inhoudtabel"/>
            </w:pPr>
            <w:r w:rsidRPr="00A90409">
              <w:rPr>
                <w:noProof/>
                <w:lang w:eastAsia="nl-NL"/>
              </w:rPr>
              <w:lastRenderedPageBreak/>
              <w:drawing>
                <wp:inline distT="0" distB="0" distL="0" distR="0" wp14:anchorId="6B8FD85E" wp14:editId="086C8896">
                  <wp:extent cx="6202680" cy="1760220"/>
                  <wp:effectExtent l="0" t="0" r="0" b="0"/>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202680" cy="1760220"/>
                          </a:xfrm>
                          <a:prstGeom prst="rect">
                            <a:avLst/>
                          </a:prstGeom>
                          <a:solidFill>
                            <a:srgbClr val="FFFFFF"/>
                          </a:solidFill>
                          <a:ln>
                            <a:noFill/>
                          </a:ln>
                        </pic:spPr>
                      </pic:pic>
                    </a:graphicData>
                  </a:graphic>
                </wp:inline>
              </w:drawing>
            </w:r>
          </w:p>
        </w:tc>
      </w:tr>
      <w:tr w:rsidR="001D0DB0" w:rsidRPr="00A90409">
        <w:tc>
          <w:tcPr>
            <w:tcW w:w="3402" w:type="dxa"/>
            <w:tcBorders>
              <w:left w:val="single" w:sz="1" w:space="0" w:color="000000"/>
              <w:bottom w:val="single" w:sz="1" w:space="0" w:color="000000"/>
            </w:tcBorders>
            <w:shd w:val="clear" w:color="auto" w:fill="auto"/>
          </w:tcPr>
          <w:p w:rsidR="001D0DB0" w:rsidRPr="00A90409" w:rsidRDefault="00A80A5D">
            <w:pPr>
              <w:pStyle w:val="Kop4"/>
              <w:jc w:val="center"/>
            </w:pPr>
            <w:bookmarkStart w:id="825" w:name="__RefHeading__1204_181835394"/>
            <w:bookmarkStart w:id="826" w:name="__RefHeading__585_1969517482"/>
            <w:bookmarkStart w:id="827" w:name="__RefHeading__646_1072424458"/>
            <w:bookmarkStart w:id="828" w:name="__RefHeading__729_1261847382"/>
            <w:bookmarkStart w:id="829" w:name="_Toc65747976"/>
            <w:bookmarkEnd w:id="825"/>
            <w:bookmarkEnd w:id="826"/>
            <w:bookmarkEnd w:id="827"/>
            <w:bookmarkEnd w:id="828"/>
            <w:r w:rsidRPr="00A90409">
              <w:rPr>
                <w:lang w:val="en-GB"/>
              </w:rPr>
              <w:lastRenderedPageBreak/>
              <w:t>6.1.1 Status toevoegen</w:t>
            </w:r>
            <w:bookmarkEnd w:id="829"/>
          </w:p>
          <w:p w:rsidR="001D0DB0" w:rsidRPr="00A90409" w:rsidRDefault="00BB3F0B">
            <w:pPr>
              <w:pStyle w:val="Plattetekst"/>
              <w:jc w:val="center"/>
              <w:rPr>
                <w:lang w:val="en-GB"/>
              </w:rPr>
            </w:pPr>
            <w:r w:rsidRPr="00A90409">
              <w:rPr>
                <w:noProof/>
                <w:lang w:eastAsia="nl-NL"/>
              </w:rPr>
              <w:drawing>
                <wp:inline distT="0" distB="0" distL="0" distR="0" wp14:anchorId="46C08E7A" wp14:editId="6426A9B2">
                  <wp:extent cx="2095500" cy="1074420"/>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solidFill>
                            <a:srgbClr val="FFFFFF"/>
                          </a:solidFill>
                          <a:ln>
                            <a:noFill/>
                          </a:ln>
                        </pic:spPr>
                      </pic:pic>
                    </a:graphicData>
                  </a:graphic>
                </wp:inline>
              </w:drawing>
            </w:r>
          </w:p>
        </w:tc>
        <w:tc>
          <w:tcPr>
            <w:tcW w:w="3402" w:type="dxa"/>
            <w:tcBorders>
              <w:left w:val="single" w:sz="1" w:space="0" w:color="000000"/>
              <w:bottom w:val="single" w:sz="1" w:space="0" w:color="000000"/>
            </w:tcBorders>
            <w:shd w:val="clear" w:color="auto" w:fill="auto"/>
          </w:tcPr>
          <w:p w:rsidR="001D0DB0" w:rsidRPr="00A90409" w:rsidRDefault="00A80A5D">
            <w:pPr>
              <w:pStyle w:val="Kop4"/>
              <w:jc w:val="center"/>
            </w:pPr>
            <w:bookmarkStart w:id="830" w:name="__RefHeading__1206_181835394"/>
            <w:bookmarkStart w:id="831" w:name="__RefHeading__587_1969517482"/>
            <w:bookmarkStart w:id="832" w:name="__RefHeading__648_1072424458"/>
            <w:bookmarkStart w:id="833" w:name="__RefHeading__731_1261847382"/>
            <w:bookmarkStart w:id="834" w:name="_Toc65747977"/>
            <w:bookmarkEnd w:id="830"/>
            <w:bookmarkEnd w:id="831"/>
            <w:bookmarkEnd w:id="832"/>
            <w:bookmarkEnd w:id="833"/>
            <w:r w:rsidRPr="00A90409">
              <w:rPr>
                <w:lang w:val="en-GB"/>
              </w:rPr>
              <w:t>6.1.2 Status wijzigen</w:t>
            </w:r>
            <w:bookmarkEnd w:id="834"/>
          </w:p>
          <w:p w:rsidR="001D0DB0" w:rsidRPr="00A90409" w:rsidRDefault="00BB3F0B">
            <w:pPr>
              <w:pStyle w:val="Plattetekst"/>
              <w:jc w:val="center"/>
              <w:rPr>
                <w:lang w:val="en-GB"/>
              </w:rPr>
            </w:pPr>
            <w:r w:rsidRPr="00A90409">
              <w:rPr>
                <w:noProof/>
                <w:lang w:eastAsia="nl-NL"/>
              </w:rPr>
              <w:drawing>
                <wp:inline distT="0" distB="0" distL="0" distR="0" wp14:anchorId="3A490787" wp14:editId="1EB2952B">
                  <wp:extent cx="2095500" cy="1074420"/>
                  <wp:effectExtent l="0" t="0" r="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solidFill>
                            <a:srgbClr val="FFFFFF"/>
                          </a:solidFill>
                          <a:ln>
                            <a:noFill/>
                          </a:ln>
                        </pic:spPr>
                      </pic:pic>
                    </a:graphicData>
                  </a:graphic>
                </wp:inline>
              </w:drawing>
            </w:r>
          </w:p>
        </w:tc>
        <w:tc>
          <w:tcPr>
            <w:tcW w:w="3414" w:type="dxa"/>
            <w:tcBorders>
              <w:left w:val="single" w:sz="1" w:space="0" w:color="000000"/>
              <w:bottom w:val="single" w:sz="1" w:space="0" w:color="000000"/>
              <w:right w:val="single" w:sz="1" w:space="0" w:color="000000"/>
            </w:tcBorders>
            <w:shd w:val="clear" w:color="auto" w:fill="auto"/>
          </w:tcPr>
          <w:p w:rsidR="001D0DB0" w:rsidRPr="00A90409" w:rsidRDefault="00A80A5D">
            <w:pPr>
              <w:pStyle w:val="Kop4"/>
              <w:jc w:val="center"/>
            </w:pPr>
            <w:bookmarkStart w:id="835" w:name="__RefHeading__1208_181835394"/>
            <w:bookmarkStart w:id="836" w:name="__RefHeading__589_1969517482"/>
            <w:bookmarkStart w:id="837" w:name="__RefHeading__650_1072424458"/>
            <w:bookmarkStart w:id="838" w:name="__RefHeading__733_1261847382"/>
            <w:bookmarkStart w:id="839" w:name="_Toc65747978"/>
            <w:bookmarkEnd w:id="835"/>
            <w:bookmarkEnd w:id="836"/>
            <w:bookmarkEnd w:id="837"/>
            <w:bookmarkEnd w:id="838"/>
            <w:r w:rsidRPr="00A90409">
              <w:rPr>
                <w:lang w:val="en-GB"/>
              </w:rPr>
              <w:t>6.1.3 Status verwijderen</w:t>
            </w:r>
            <w:bookmarkEnd w:id="839"/>
          </w:p>
          <w:p w:rsidR="001D0DB0" w:rsidRPr="00A90409" w:rsidRDefault="00BB3F0B">
            <w:pPr>
              <w:pStyle w:val="Plattetekst"/>
              <w:jc w:val="center"/>
            </w:pPr>
            <w:r w:rsidRPr="00A90409">
              <w:rPr>
                <w:noProof/>
                <w:lang w:eastAsia="nl-NL"/>
              </w:rPr>
              <w:drawing>
                <wp:inline distT="0" distB="0" distL="0" distR="0" wp14:anchorId="44116544" wp14:editId="6A66C8F4">
                  <wp:extent cx="2095500" cy="1074420"/>
                  <wp:effectExtent l="0" t="0" r="0" b="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solidFill>
                            <a:srgbClr val="FFFFFF"/>
                          </a:solidFill>
                          <a:ln>
                            <a:noFill/>
                          </a:ln>
                        </pic:spPr>
                      </pic:pic>
                    </a:graphicData>
                  </a:graphic>
                </wp:inline>
              </w:drawing>
            </w:r>
          </w:p>
        </w:tc>
      </w:tr>
    </w:tbl>
    <w:p w:rsidR="001D0DB0" w:rsidRPr="00A90409" w:rsidRDefault="001D0DB0">
      <w:pPr>
        <w:pStyle w:val="Plattetekst"/>
      </w:pPr>
    </w:p>
    <w:p w:rsidR="001D0DB0" w:rsidRPr="00A90409" w:rsidRDefault="00A80A5D">
      <w:pPr>
        <w:pStyle w:val="Kop3"/>
      </w:pPr>
      <w:bookmarkStart w:id="840" w:name="__RefHeading__1210_181835394"/>
      <w:bookmarkStart w:id="841" w:name="__RefHeading__591_1969517482"/>
      <w:bookmarkStart w:id="842" w:name="__RefHeading__652_1072424458"/>
      <w:bookmarkStart w:id="843" w:name="__RefHeading__735_1261847382"/>
      <w:bookmarkStart w:id="844" w:name="_Toc65747979"/>
      <w:bookmarkEnd w:id="840"/>
      <w:bookmarkEnd w:id="841"/>
      <w:bookmarkEnd w:id="842"/>
      <w:bookmarkEnd w:id="843"/>
      <w:r w:rsidRPr="00A90409">
        <w:rPr>
          <w:lang w:val="en-GB"/>
        </w:rPr>
        <w:t>6.2 Rollen</w:t>
      </w:r>
      <w:bookmarkEnd w:id="844"/>
    </w:p>
    <w:p w:rsidR="001D0DB0" w:rsidRPr="00A90409" w:rsidRDefault="00A80A5D">
      <w:pPr>
        <w:pStyle w:val="Plattetekst"/>
      </w:pPr>
      <w:r w:rsidRPr="00A90409">
        <w:t xml:space="preserve">In deze functie kan de administrator een rol wijzigen of verwijderen. </w:t>
      </w:r>
      <w:r w:rsidRPr="00A90409">
        <w:rPr>
          <w:lang w:val="en-GB"/>
        </w:rPr>
        <w:t>Zie ook 7.2 Paginakop.</w:t>
      </w:r>
    </w:p>
    <w:p w:rsidR="001D0DB0" w:rsidRPr="00A90409" w:rsidRDefault="00A80A5D">
      <w:pPr>
        <w:pStyle w:val="Kop4"/>
        <w:rPr>
          <w:lang w:val="en-GB"/>
        </w:rPr>
      </w:pPr>
      <w:bookmarkStart w:id="845" w:name="__RefHeading__1212_181835394"/>
      <w:bookmarkStart w:id="846" w:name="_Toc65747980"/>
      <w:bookmarkEnd w:id="845"/>
      <w:r w:rsidRPr="00A90409">
        <w:t>6.2.0 Overzicht</w:t>
      </w:r>
      <w:bookmarkEnd w:id="846"/>
    </w:p>
    <w:p w:rsidR="001D0DB0" w:rsidRPr="00A90409" w:rsidRDefault="00A80A5D">
      <w:pPr>
        <w:pStyle w:val="Plattetekst"/>
        <w:rPr>
          <w:lang w:val="en-GB"/>
        </w:rPr>
      </w:pPr>
      <w:r w:rsidRPr="00A90409">
        <w:rPr>
          <w:lang w:val="en-GB"/>
        </w:rPr>
        <w:t>De applicatie toont een overzicht met alle rollen.</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402"/>
        <w:gridCol w:w="3402"/>
        <w:gridCol w:w="3414"/>
      </w:tblGrid>
      <w:tr w:rsidR="001D0DB0" w:rsidRPr="00A90409">
        <w:trPr>
          <w:trHeight w:val="360"/>
        </w:trPr>
        <w:tc>
          <w:tcPr>
            <w:tcW w:w="10218" w:type="dxa"/>
            <w:gridSpan w:val="3"/>
            <w:tcBorders>
              <w:top w:val="single" w:sz="1" w:space="0" w:color="000000"/>
              <w:left w:val="single" w:sz="1" w:space="0" w:color="000000"/>
              <w:bottom w:val="single" w:sz="1" w:space="0" w:color="000000"/>
              <w:right w:val="single" w:sz="1" w:space="0" w:color="000000"/>
            </w:tcBorders>
            <w:shd w:val="clear" w:color="auto" w:fill="auto"/>
          </w:tcPr>
          <w:p w:rsidR="001D0DB0" w:rsidRPr="00A90409" w:rsidRDefault="00A80A5D">
            <w:pPr>
              <w:pStyle w:val="Inhoudtabel"/>
              <w:spacing w:line="100" w:lineRule="atLeast"/>
              <w:jc w:val="center"/>
            </w:pPr>
            <w:r w:rsidRPr="00A90409">
              <w:rPr>
                <w:lang w:val="en-GB"/>
              </w:rPr>
              <w:t>Overzicht met de huidige rollen</w:t>
            </w:r>
          </w:p>
        </w:tc>
      </w:tr>
      <w:tr w:rsidR="001D0DB0" w:rsidRPr="00A90409">
        <w:tc>
          <w:tcPr>
            <w:tcW w:w="10218" w:type="dxa"/>
            <w:gridSpan w:val="3"/>
            <w:tcBorders>
              <w:left w:val="single" w:sz="1" w:space="0" w:color="000000"/>
              <w:bottom w:val="single" w:sz="1" w:space="0" w:color="000000"/>
              <w:right w:val="single" w:sz="1" w:space="0" w:color="000000"/>
            </w:tcBorders>
            <w:shd w:val="clear" w:color="auto" w:fill="auto"/>
          </w:tcPr>
          <w:p w:rsidR="001D0DB0" w:rsidRPr="00A90409" w:rsidRDefault="00BB3F0B">
            <w:pPr>
              <w:pStyle w:val="Inhoudtabel"/>
              <w:jc w:val="center"/>
            </w:pPr>
            <w:r w:rsidRPr="00A90409">
              <w:rPr>
                <w:noProof/>
                <w:lang w:eastAsia="nl-NL"/>
              </w:rPr>
              <w:drawing>
                <wp:inline distT="0" distB="0" distL="0" distR="0" wp14:anchorId="04381E06" wp14:editId="77E47670">
                  <wp:extent cx="6240780" cy="2415540"/>
                  <wp:effectExtent l="0" t="0" r="0" b="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40780" cy="2415540"/>
                          </a:xfrm>
                          <a:prstGeom prst="rect">
                            <a:avLst/>
                          </a:prstGeom>
                          <a:solidFill>
                            <a:srgbClr val="FFFFFF"/>
                          </a:solidFill>
                          <a:ln>
                            <a:noFill/>
                          </a:ln>
                        </pic:spPr>
                      </pic:pic>
                    </a:graphicData>
                  </a:graphic>
                </wp:inline>
              </w:drawing>
            </w:r>
          </w:p>
        </w:tc>
      </w:tr>
      <w:tr w:rsidR="001D0DB0" w:rsidRPr="00A90409">
        <w:tc>
          <w:tcPr>
            <w:tcW w:w="10218" w:type="dxa"/>
            <w:gridSpan w:val="3"/>
            <w:tcBorders>
              <w:left w:val="single" w:sz="1" w:space="0" w:color="000000"/>
              <w:bottom w:val="single" w:sz="1" w:space="0" w:color="000000"/>
              <w:right w:val="single" w:sz="1" w:space="0" w:color="000000"/>
            </w:tcBorders>
            <w:shd w:val="clear" w:color="auto" w:fill="auto"/>
          </w:tcPr>
          <w:p w:rsidR="001D0DB0" w:rsidRPr="00A90409" w:rsidRDefault="00BB3F0B">
            <w:pPr>
              <w:pStyle w:val="Inhoudtabel"/>
            </w:pPr>
            <w:r w:rsidRPr="00A90409">
              <w:rPr>
                <w:noProof/>
                <w:lang w:eastAsia="nl-NL"/>
              </w:rPr>
              <w:drawing>
                <wp:inline distT="0" distB="0" distL="0" distR="0" wp14:anchorId="12A0919D" wp14:editId="34FEEF4E">
                  <wp:extent cx="403860" cy="236220"/>
                  <wp:effectExtent l="0" t="0" r="0" b="0"/>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3860" cy="236220"/>
                          </a:xfrm>
                          <a:prstGeom prst="rect">
                            <a:avLst/>
                          </a:prstGeom>
                          <a:solidFill>
                            <a:srgbClr val="FFFFFF"/>
                          </a:solidFill>
                          <a:ln>
                            <a:noFill/>
                          </a:ln>
                        </pic:spPr>
                      </pic:pic>
                    </a:graphicData>
                  </a:graphic>
                </wp:inline>
              </w:drawing>
            </w:r>
            <w:r w:rsidR="00A80A5D" w:rsidRPr="00A90409">
              <w:t xml:space="preserve"> Details tonen in een uitklap overzicht.</w:t>
            </w:r>
          </w:p>
          <w:p w:rsidR="001D0DB0" w:rsidRPr="00A90409" w:rsidRDefault="00BB3F0B">
            <w:pPr>
              <w:pStyle w:val="Inhoudtabel"/>
            </w:pPr>
            <w:r w:rsidRPr="00A90409">
              <w:rPr>
                <w:noProof/>
                <w:lang w:eastAsia="nl-NL"/>
              </w:rPr>
              <w:lastRenderedPageBreak/>
              <w:drawing>
                <wp:inline distT="0" distB="0" distL="0" distR="0" wp14:anchorId="332F50D0" wp14:editId="393C0E5C">
                  <wp:extent cx="6202680" cy="1760220"/>
                  <wp:effectExtent l="0" t="0" r="0" b="0"/>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02680" cy="1760220"/>
                          </a:xfrm>
                          <a:prstGeom prst="rect">
                            <a:avLst/>
                          </a:prstGeom>
                          <a:solidFill>
                            <a:srgbClr val="FFFFFF"/>
                          </a:solidFill>
                          <a:ln>
                            <a:noFill/>
                          </a:ln>
                        </pic:spPr>
                      </pic:pic>
                    </a:graphicData>
                  </a:graphic>
                </wp:inline>
              </w:drawing>
            </w:r>
          </w:p>
        </w:tc>
      </w:tr>
      <w:tr w:rsidR="001D0DB0" w:rsidRPr="00A90409">
        <w:tc>
          <w:tcPr>
            <w:tcW w:w="3402" w:type="dxa"/>
            <w:tcBorders>
              <w:left w:val="single" w:sz="1" w:space="0" w:color="000000"/>
              <w:bottom w:val="single" w:sz="1" w:space="0" w:color="000000"/>
            </w:tcBorders>
            <w:shd w:val="clear" w:color="auto" w:fill="auto"/>
          </w:tcPr>
          <w:p w:rsidR="001D0DB0" w:rsidRPr="00A90409" w:rsidRDefault="00A80A5D">
            <w:pPr>
              <w:pStyle w:val="Kop4"/>
              <w:jc w:val="center"/>
            </w:pPr>
            <w:bookmarkStart w:id="847" w:name="__RefHeading__1214_181835394"/>
            <w:bookmarkStart w:id="848" w:name="__RefHeading__593_1969517482"/>
            <w:bookmarkStart w:id="849" w:name="__RefHeading__654_1072424458"/>
            <w:bookmarkStart w:id="850" w:name="__RefHeading__737_1261847382"/>
            <w:bookmarkStart w:id="851" w:name="_Toc65747981"/>
            <w:bookmarkEnd w:id="847"/>
            <w:bookmarkEnd w:id="848"/>
            <w:bookmarkEnd w:id="849"/>
            <w:bookmarkEnd w:id="850"/>
            <w:r w:rsidRPr="00A90409">
              <w:rPr>
                <w:lang w:val="en-GB"/>
              </w:rPr>
              <w:lastRenderedPageBreak/>
              <w:t>6.2.1 Rol toevoegen</w:t>
            </w:r>
            <w:bookmarkEnd w:id="851"/>
          </w:p>
          <w:p w:rsidR="001D0DB0" w:rsidRPr="00A90409" w:rsidRDefault="00BB3F0B">
            <w:pPr>
              <w:pStyle w:val="Plattetekst"/>
              <w:jc w:val="center"/>
              <w:rPr>
                <w:lang w:val="en-GB"/>
              </w:rPr>
            </w:pPr>
            <w:r w:rsidRPr="00A90409">
              <w:rPr>
                <w:noProof/>
                <w:lang w:eastAsia="nl-NL"/>
              </w:rPr>
              <w:drawing>
                <wp:inline distT="0" distB="0" distL="0" distR="0" wp14:anchorId="4FFFAE3F" wp14:editId="1ECC8406">
                  <wp:extent cx="2095500" cy="1074420"/>
                  <wp:effectExtent l="0" t="0" r="0" b="0"/>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solidFill>
                            <a:srgbClr val="FFFFFF"/>
                          </a:solidFill>
                          <a:ln>
                            <a:noFill/>
                          </a:ln>
                        </pic:spPr>
                      </pic:pic>
                    </a:graphicData>
                  </a:graphic>
                </wp:inline>
              </w:drawing>
            </w:r>
          </w:p>
        </w:tc>
        <w:tc>
          <w:tcPr>
            <w:tcW w:w="3402" w:type="dxa"/>
            <w:tcBorders>
              <w:left w:val="single" w:sz="1" w:space="0" w:color="000000"/>
              <w:bottom w:val="single" w:sz="1" w:space="0" w:color="000000"/>
            </w:tcBorders>
            <w:shd w:val="clear" w:color="auto" w:fill="auto"/>
          </w:tcPr>
          <w:p w:rsidR="001D0DB0" w:rsidRPr="00A90409" w:rsidRDefault="00A80A5D">
            <w:pPr>
              <w:pStyle w:val="Kop4"/>
              <w:jc w:val="center"/>
            </w:pPr>
            <w:bookmarkStart w:id="852" w:name="__RefHeading__1216_181835394"/>
            <w:bookmarkStart w:id="853" w:name="__RefHeading__595_1969517482"/>
            <w:bookmarkStart w:id="854" w:name="__RefHeading__656_1072424458"/>
            <w:bookmarkStart w:id="855" w:name="__RefHeading__739_1261847382"/>
            <w:bookmarkStart w:id="856" w:name="_Toc65747982"/>
            <w:bookmarkEnd w:id="852"/>
            <w:bookmarkEnd w:id="853"/>
            <w:bookmarkEnd w:id="854"/>
            <w:bookmarkEnd w:id="855"/>
            <w:r w:rsidRPr="00A90409">
              <w:rPr>
                <w:lang w:val="en-GB"/>
              </w:rPr>
              <w:t>6.2.2 Rol wijzigen</w:t>
            </w:r>
            <w:bookmarkEnd w:id="856"/>
          </w:p>
          <w:p w:rsidR="001D0DB0" w:rsidRPr="00A90409" w:rsidRDefault="00BB3F0B">
            <w:pPr>
              <w:pStyle w:val="Plattetekst"/>
              <w:jc w:val="center"/>
              <w:rPr>
                <w:lang w:val="en-GB"/>
              </w:rPr>
            </w:pPr>
            <w:r w:rsidRPr="00A90409">
              <w:rPr>
                <w:noProof/>
                <w:lang w:eastAsia="nl-NL"/>
              </w:rPr>
              <w:drawing>
                <wp:inline distT="0" distB="0" distL="0" distR="0" wp14:anchorId="26F1AB8E" wp14:editId="204F241B">
                  <wp:extent cx="2095500" cy="1074420"/>
                  <wp:effectExtent l="0" t="0" r="0" b="0"/>
                  <wp:docPr id="67" name="Afbeelding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solidFill>
                            <a:srgbClr val="FFFFFF"/>
                          </a:solidFill>
                          <a:ln>
                            <a:noFill/>
                          </a:ln>
                        </pic:spPr>
                      </pic:pic>
                    </a:graphicData>
                  </a:graphic>
                </wp:inline>
              </w:drawing>
            </w:r>
          </w:p>
        </w:tc>
        <w:tc>
          <w:tcPr>
            <w:tcW w:w="3414" w:type="dxa"/>
            <w:tcBorders>
              <w:left w:val="single" w:sz="1" w:space="0" w:color="000000"/>
              <w:bottom w:val="single" w:sz="1" w:space="0" w:color="000000"/>
              <w:right w:val="single" w:sz="1" w:space="0" w:color="000000"/>
            </w:tcBorders>
            <w:shd w:val="clear" w:color="auto" w:fill="auto"/>
          </w:tcPr>
          <w:p w:rsidR="001D0DB0" w:rsidRPr="00A90409" w:rsidRDefault="00A80A5D">
            <w:pPr>
              <w:pStyle w:val="Kop4"/>
              <w:jc w:val="center"/>
            </w:pPr>
            <w:bookmarkStart w:id="857" w:name="__RefHeading__1218_181835394"/>
            <w:bookmarkStart w:id="858" w:name="__RefHeading__597_1969517482"/>
            <w:bookmarkStart w:id="859" w:name="__RefHeading__658_1072424458"/>
            <w:bookmarkStart w:id="860" w:name="__RefHeading__741_1261847382"/>
            <w:bookmarkStart w:id="861" w:name="_Toc65747983"/>
            <w:bookmarkEnd w:id="857"/>
            <w:bookmarkEnd w:id="858"/>
            <w:bookmarkEnd w:id="859"/>
            <w:bookmarkEnd w:id="860"/>
            <w:r w:rsidRPr="00A90409">
              <w:rPr>
                <w:lang w:val="en-GB"/>
              </w:rPr>
              <w:t>6.2.3 Rol verwijderen</w:t>
            </w:r>
            <w:bookmarkEnd w:id="861"/>
          </w:p>
          <w:p w:rsidR="001D0DB0" w:rsidRPr="00A90409" w:rsidRDefault="00BB3F0B">
            <w:pPr>
              <w:pStyle w:val="Plattetekst"/>
              <w:jc w:val="center"/>
            </w:pPr>
            <w:r w:rsidRPr="00A90409">
              <w:rPr>
                <w:noProof/>
                <w:lang w:eastAsia="nl-NL"/>
              </w:rPr>
              <w:drawing>
                <wp:inline distT="0" distB="0" distL="0" distR="0" wp14:anchorId="1728D828" wp14:editId="14F940CA">
                  <wp:extent cx="2095500" cy="1074420"/>
                  <wp:effectExtent l="0" t="0" r="0" b="0"/>
                  <wp:docPr id="68" name="Afbeelding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095500" cy="1074420"/>
                          </a:xfrm>
                          <a:prstGeom prst="rect">
                            <a:avLst/>
                          </a:prstGeom>
                          <a:solidFill>
                            <a:srgbClr val="FFFFFF"/>
                          </a:solidFill>
                          <a:ln>
                            <a:noFill/>
                          </a:ln>
                        </pic:spPr>
                      </pic:pic>
                    </a:graphicData>
                  </a:graphic>
                </wp:inline>
              </w:drawing>
            </w:r>
          </w:p>
        </w:tc>
      </w:tr>
    </w:tbl>
    <w:p w:rsidR="001D0DB0" w:rsidRPr="00A90409" w:rsidRDefault="001D0DB0"/>
    <w:p w:rsidR="001D0DB0" w:rsidRPr="00A90409" w:rsidRDefault="00A80A5D">
      <w:pPr>
        <w:pStyle w:val="Kop3"/>
      </w:pPr>
      <w:bookmarkStart w:id="862" w:name="__RefHeading__1220_181835394"/>
      <w:bookmarkStart w:id="863" w:name="__RefHeading__599_1969517482"/>
      <w:bookmarkStart w:id="864" w:name="__RefHeading__660_1072424458"/>
      <w:bookmarkStart w:id="865" w:name="__RefHeading__743_1261847382"/>
      <w:bookmarkStart w:id="866" w:name="_Toc65747984"/>
      <w:bookmarkEnd w:id="862"/>
      <w:bookmarkEnd w:id="863"/>
      <w:bookmarkEnd w:id="864"/>
      <w:bookmarkEnd w:id="865"/>
      <w:r w:rsidRPr="00A90409">
        <w:rPr>
          <w:lang w:val="en-GB"/>
        </w:rPr>
        <w:t>6.3 Accounts</w:t>
      </w:r>
      <w:bookmarkEnd w:id="866"/>
    </w:p>
    <w:p w:rsidR="001D0DB0" w:rsidRPr="00A90409" w:rsidRDefault="00A80A5D">
      <w:pPr>
        <w:pStyle w:val="Plattetekst"/>
      </w:pPr>
      <w:r w:rsidRPr="00A90409">
        <w:t xml:space="preserve">De administrator kan een gebruiker een andere rol geven.  </w:t>
      </w:r>
      <w:r w:rsidRPr="00A90409">
        <w:rPr>
          <w:lang w:val="en-GB"/>
        </w:rPr>
        <w:t>Zie ook 7.2 Paginakop.</w:t>
      </w:r>
    </w:p>
    <w:p w:rsidR="001D0DB0" w:rsidRPr="00A90409" w:rsidRDefault="00A80A5D">
      <w:pPr>
        <w:pStyle w:val="Kop4"/>
        <w:rPr>
          <w:lang w:val="en-GB"/>
        </w:rPr>
      </w:pPr>
      <w:bookmarkStart w:id="867" w:name="__RefHeading__1222_181835394"/>
      <w:bookmarkStart w:id="868" w:name="_Toc65747985"/>
      <w:bookmarkEnd w:id="867"/>
      <w:r w:rsidRPr="00A90409">
        <w:t>6.3.0 Overzicht</w:t>
      </w:r>
      <w:bookmarkEnd w:id="868"/>
    </w:p>
    <w:p w:rsidR="001D0DB0" w:rsidRPr="00A90409" w:rsidRDefault="00A80A5D">
      <w:pPr>
        <w:pStyle w:val="Plattetekst"/>
      </w:pPr>
      <w:r w:rsidRPr="00A90409">
        <w:rPr>
          <w:lang w:val="en-GB"/>
        </w:rPr>
        <w:t xml:space="preserve">Een overzicht met de huidige Ultima Casa accounts. </w:t>
      </w:r>
    </w:p>
    <w:p w:rsidR="001D0DB0" w:rsidRPr="00A90409" w:rsidRDefault="00BB3F0B">
      <w:pPr>
        <w:pStyle w:val="Plattetekst"/>
        <w:rPr>
          <w:lang w:val="en-GB"/>
        </w:rPr>
      </w:pPr>
      <w:r w:rsidRPr="00A90409">
        <w:rPr>
          <w:noProof/>
          <w:lang w:eastAsia="nl-NL"/>
        </w:rPr>
        <w:drawing>
          <wp:inline distT="0" distB="0" distL="0" distR="0" wp14:anchorId="39373916" wp14:editId="1695C135">
            <wp:extent cx="6355080" cy="2461260"/>
            <wp:effectExtent l="0" t="0" r="0" b="0"/>
            <wp:docPr id="69" name="Afbeelding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55080" cy="2461260"/>
                    </a:xfrm>
                    <a:prstGeom prst="rect">
                      <a:avLst/>
                    </a:prstGeom>
                    <a:solidFill>
                      <a:srgbClr val="FFFFFF"/>
                    </a:solidFill>
                    <a:ln>
                      <a:noFill/>
                    </a:ln>
                  </pic:spPr>
                </pic:pic>
              </a:graphicData>
            </a:graphic>
          </wp:inline>
        </w:drawing>
      </w:r>
      <w:r w:rsidR="00A80A5D" w:rsidRPr="00A90409">
        <w:rPr>
          <w:lang w:val="en-GB"/>
        </w:rPr>
        <w:br/>
      </w:r>
    </w:p>
    <w:p w:rsidR="001D0DB0" w:rsidRPr="00A90409" w:rsidRDefault="00A80A5D">
      <w:pPr>
        <w:pStyle w:val="Kop4"/>
      </w:pPr>
      <w:bookmarkStart w:id="869" w:name="__RefHeading__1224_181835394"/>
      <w:bookmarkStart w:id="870" w:name="__RefHeading__601_1969517482"/>
      <w:bookmarkStart w:id="871" w:name="__RefHeading__662_1072424458"/>
      <w:bookmarkStart w:id="872" w:name="__RefHeading__745_1261847382"/>
      <w:bookmarkStart w:id="873" w:name="_Toc65747986"/>
      <w:bookmarkEnd w:id="869"/>
      <w:bookmarkEnd w:id="870"/>
      <w:bookmarkEnd w:id="871"/>
      <w:bookmarkEnd w:id="872"/>
      <w:r w:rsidRPr="00A90409">
        <w:rPr>
          <w:lang w:val="en-GB"/>
        </w:rPr>
        <w:lastRenderedPageBreak/>
        <w:t>6.3.1 Rol van account wijzigen</w:t>
      </w:r>
      <w:bookmarkEnd w:id="873"/>
    </w:p>
    <w:p w:rsidR="001D0DB0" w:rsidRPr="00A90409" w:rsidRDefault="00BB3F0B">
      <w:pPr>
        <w:pStyle w:val="Plattetekst"/>
        <w:rPr>
          <w:lang w:val="en-GB"/>
        </w:rPr>
      </w:pPr>
      <w:r w:rsidRPr="00A90409">
        <w:rPr>
          <w:noProof/>
          <w:lang w:eastAsia="nl-NL"/>
        </w:rPr>
        <w:drawing>
          <wp:inline distT="0" distB="0" distL="0" distR="0" wp14:anchorId="0A21DB49" wp14:editId="4FE62881">
            <wp:extent cx="2887980" cy="2148840"/>
            <wp:effectExtent l="0" t="0" r="0"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87980" cy="2148840"/>
                    </a:xfrm>
                    <a:prstGeom prst="rect">
                      <a:avLst/>
                    </a:prstGeom>
                    <a:solidFill>
                      <a:srgbClr val="FFFFFF"/>
                    </a:solidFill>
                    <a:ln>
                      <a:noFill/>
                    </a:ln>
                  </pic:spPr>
                </pic:pic>
              </a:graphicData>
            </a:graphic>
          </wp:inline>
        </w:drawing>
      </w:r>
      <w:r w:rsidR="00A80A5D" w:rsidRPr="00A90409">
        <w:rPr>
          <w:lang w:val="en-GB"/>
        </w:rPr>
        <w:br/>
      </w:r>
    </w:p>
    <w:p w:rsidR="001D0DB0" w:rsidRPr="00A90409" w:rsidRDefault="00A80A5D">
      <w:pPr>
        <w:pStyle w:val="Kop2"/>
        <w:rPr>
          <w:lang w:val="en-GB"/>
        </w:rPr>
      </w:pPr>
      <w:bookmarkStart w:id="874" w:name="__RefHeading__1226_181835394"/>
      <w:bookmarkStart w:id="875" w:name="__RefHeading__603_1969517482"/>
      <w:bookmarkStart w:id="876" w:name="__RefHeading__664_1072424458"/>
      <w:bookmarkStart w:id="877" w:name="__RefHeading__747_1261847382"/>
      <w:bookmarkStart w:id="878" w:name="_Toc65747987"/>
      <w:bookmarkEnd w:id="874"/>
      <w:bookmarkEnd w:id="875"/>
      <w:bookmarkEnd w:id="876"/>
      <w:bookmarkEnd w:id="877"/>
      <w:r w:rsidRPr="00A90409">
        <w:rPr>
          <w:lang w:val="en-GB"/>
        </w:rPr>
        <w:t>7 Diversen</w:t>
      </w:r>
      <w:bookmarkEnd w:id="878"/>
    </w:p>
    <w:p w:rsidR="001D0DB0" w:rsidRPr="00A90409" w:rsidRDefault="00A80A5D">
      <w:pPr>
        <w:pStyle w:val="Kop3"/>
        <w:rPr>
          <w:lang w:val="en-GB"/>
        </w:rPr>
      </w:pPr>
      <w:bookmarkStart w:id="879" w:name="__RefHeading__1228_181835394"/>
      <w:bookmarkStart w:id="880" w:name="__RefHeading__605_1969517482"/>
      <w:bookmarkStart w:id="881" w:name="__RefHeading__666_1072424458"/>
      <w:bookmarkStart w:id="882" w:name="__RefHeading__749_1261847382"/>
      <w:bookmarkStart w:id="883" w:name="_Toc65747988"/>
      <w:bookmarkEnd w:id="879"/>
      <w:bookmarkEnd w:id="880"/>
      <w:bookmarkEnd w:id="881"/>
      <w:bookmarkEnd w:id="882"/>
      <w:r w:rsidRPr="00A90409">
        <w:rPr>
          <w:lang w:val="en-GB"/>
        </w:rPr>
        <w:t>7.1 E-mail versturen</w:t>
      </w:r>
      <w:bookmarkEnd w:id="883"/>
    </w:p>
    <w:p w:rsidR="001D0DB0" w:rsidRPr="00A90409" w:rsidRDefault="00A80A5D">
      <w:pPr>
        <w:pStyle w:val="Kop4"/>
      </w:pPr>
      <w:bookmarkStart w:id="884" w:name="__RefHeading__1230_181835394"/>
      <w:bookmarkStart w:id="885" w:name="__RefHeading__607_1969517482"/>
      <w:bookmarkStart w:id="886" w:name="__RefHeading__668_1072424458"/>
      <w:bookmarkStart w:id="887" w:name="__RefHeading__751_1261847382"/>
      <w:bookmarkStart w:id="888" w:name="_Toc65747989"/>
      <w:bookmarkEnd w:id="884"/>
      <w:bookmarkEnd w:id="885"/>
      <w:bookmarkEnd w:id="886"/>
      <w:bookmarkEnd w:id="887"/>
      <w:r w:rsidRPr="00A90409">
        <w:rPr>
          <w:lang w:val="en-GB"/>
        </w:rPr>
        <w:t>7.1.1 E-mail samenstellen en versturen</w:t>
      </w:r>
      <w:bookmarkEnd w:id="888"/>
    </w:p>
    <w:p w:rsidR="001D0DB0" w:rsidRPr="00A90409" w:rsidRDefault="00BB3F0B">
      <w:pPr>
        <w:pStyle w:val="Plattetekst"/>
      </w:pPr>
      <w:r w:rsidRPr="00A90409">
        <w:rPr>
          <w:noProof/>
          <w:lang w:eastAsia="nl-NL"/>
        </w:rPr>
        <w:drawing>
          <wp:inline distT="0" distB="0" distL="0" distR="0" wp14:anchorId="4BACC46A" wp14:editId="3DF7F165">
            <wp:extent cx="2644140" cy="2148840"/>
            <wp:effectExtent l="0" t="0" r="0" b="0"/>
            <wp:docPr id="71" name="Afbeelding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644140" cy="2148840"/>
                    </a:xfrm>
                    <a:prstGeom prst="rect">
                      <a:avLst/>
                    </a:prstGeom>
                    <a:solidFill>
                      <a:srgbClr val="FFFFFF"/>
                    </a:solidFill>
                    <a:ln>
                      <a:noFill/>
                    </a:ln>
                  </pic:spPr>
                </pic:pic>
              </a:graphicData>
            </a:graphic>
          </wp:inline>
        </w:drawing>
      </w:r>
      <w:r w:rsidR="00A80A5D" w:rsidRPr="00A90409">
        <w:rPr>
          <w:lang w:val="en-GB"/>
        </w:rPr>
        <w:br/>
      </w:r>
    </w:p>
    <w:p w:rsidR="001D0DB0" w:rsidRPr="00A90409" w:rsidRDefault="001D0DB0">
      <w:pPr>
        <w:pStyle w:val="Plattetekst"/>
      </w:pPr>
    </w:p>
    <w:p w:rsidR="001D0DB0" w:rsidRPr="00A90409" w:rsidRDefault="00A80A5D">
      <w:pPr>
        <w:pStyle w:val="Kop3"/>
        <w:rPr>
          <w:rFonts w:cs="Calibri"/>
        </w:rPr>
      </w:pPr>
      <w:bookmarkStart w:id="889" w:name="__RefHeading__1232_181835394"/>
      <w:bookmarkStart w:id="890" w:name="_Toc65747990"/>
      <w:bookmarkEnd w:id="889"/>
      <w:r w:rsidRPr="00A90409">
        <w:rPr>
          <w:rFonts w:cs="Calibri"/>
        </w:rPr>
        <w:t>7.2 Paginakop</w:t>
      </w:r>
      <w:bookmarkEnd w:id="890"/>
    </w:p>
    <w:p w:rsidR="001D0DB0" w:rsidRPr="00A90409" w:rsidRDefault="00A80A5D">
      <w:pPr>
        <w:pStyle w:val="Plattetekst"/>
        <w:rPr>
          <w:rFonts w:cs="Calibri"/>
        </w:rPr>
      </w:pPr>
      <w:r w:rsidRPr="00A90409">
        <w:rPr>
          <w:rFonts w:cs="Calibri"/>
        </w:rPr>
        <w:t>Elk overzichtscherm van Ultima Casa bevat dezelfde paginakop, met de gegevens van de ingelogde gebruiker en  de mogelijkheid om uit te loggen.</w:t>
      </w:r>
    </w:p>
    <w:p w:rsidR="001D0DB0" w:rsidRPr="00A90409" w:rsidRDefault="00A80A5D">
      <w:pPr>
        <w:pStyle w:val="Kop4"/>
      </w:pPr>
      <w:bookmarkStart w:id="891" w:name="__RefHeading__1234_181835394"/>
      <w:bookmarkStart w:id="892" w:name="_Toc65747991"/>
      <w:bookmarkEnd w:id="891"/>
      <w:r w:rsidRPr="00A90409">
        <w:rPr>
          <w:rFonts w:cs="Calibri"/>
        </w:rPr>
        <w:t>7.2.0 Kop</w:t>
      </w:r>
      <w:bookmarkEnd w:id="892"/>
    </w:p>
    <w:p w:rsidR="001D0DB0" w:rsidRPr="00A90409" w:rsidRDefault="00BB3F0B">
      <w:pPr>
        <w:pStyle w:val="Plattetekst"/>
        <w:rPr>
          <w:rFonts w:cs="Calibri"/>
        </w:rPr>
      </w:pPr>
      <w:r w:rsidRPr="00A90409">
        <w:rPr>
          <w:rFonts w:cs="Calibri"/>
          <w:noProof/>
          <w:lang w:eastAsia="nl-NL"/>
        </w:rPr>
        <w:drawing>
          <wp:inline distT="0" distB="0" distL="0" distR="0" wp14:anchorId="6BF49631" wp14:editId="2132C239">
            <wp:extent cx="6484620" cy="441960"/>
            <wp:effectExtent l="0" t="0" r="0" b="0"/>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6484620" cy="441960"/>
                    </a:xfrm>
                    <a:prstGeom prst="rect">
                      <a:avLst/>
                    </a:prstGeom>
                    <a:solidFill>
                      <a:srgbClr val="FFFFFF"/>
                    </a:solidFill>
                    <a:ln>
                      <a:noFill/>
                    </a:ln>
                  </pic:spPr>
                </pic:pic>
              </a:graphicData>
            </a:graphic>
          </wp:inline>
        </w:drawing>
      </w:r>
    </w:p>
    <w:p w:rsidR="001D0DB0" w:rsidRPr="00A90409" w:rsidRDefault="00A80A5D">
      <w:pPr>
        <w:pStyle w:val="Kop4"/>
      </w:pPr>
      <w:bookmarkStart w:id="893" w:name="__RefHeading__1236_181835394"/>
      <w:bookmarkStart w:id="894" w:name="_Toc65747992"/>
      <w:bookmarkEnd w:id="893"/>
      <w:r w:rsidRPr="00A90409">
        <w:rPr>
          <w:rFonts w:cs="Calibri"/>
        </w:rPr>
        <w:t>7.2.1 Uitloggen</w:t>
      </w:r>
      <w:bookmarkEnd w:id="894"/>
    </w:p>
    <w:p w:rsidR="001D0DB0" w:rsidRPr="00A90409" w:rsidRDefault="00BB3F0B">
      <w:pPr>
        <w:pStyle w:val="Plattetekst"/>
        <w:rPr>
          <w:rFonts w:cs="Calibri"/>
        </w:rPr>
      </w:pPr>
      <w:r w:rsidRPr="00A90409">
        <w:rPr>
          <w:rFonts w:cs="Calibri"/>
          <w:noProof/>
          <w:lang w:eastAsia="nl-NL"/>
        </w:rPr>
        <w:drawing>
          <wp:inline distT="0" distB="0" distL="0" distR="0" wp14:anchorId="3351D841" wp14:editId="65E1FD65">
            <wp:extent cx="807720" cy="236220"/>
            <wp:effectExtent l="0" t="0" r="0" b="0"/>
            <wp:docPr id="73" name="Afbeelding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807720" cy="236220"/>
                    </a:xfrm>
                    <a:prstGeom prst="rect">
                      <a:avLst/>
                    </a:prstGeom>
                    <a:solidFill>
                      <a:srgbClr val="FFFFFF"/>
                    </a:solidFill>
                    <a:ln>
                      <a:noFill/>
                    </a:ln>
                  </pic:spPr>
                </pic:pic>
              </a:graphicData>
            </a:graphic>
          </wp:inline>
        </w:drawing>
      </w:r>
      <w:r w:rsidR="00A80A5D" w:rsidRPr="00A90409">
        <w:rPr>
          <w:rFonts w:cs="Calibri"/>
        </w:rPr>
        <w:t xml:space="preserve"> Bij het uitloggen wordt de gebruiker afgemeld, de tijdelijk onthouden gegevens worden gewist en de gebruiker ziet het Ultima Casa inlogscherm weer.</w:t>
      </w:r>
    </w:p>
    <w:p w:rsidR="001D0DB0" w:rsidRPr="00A90409" w:rsidRDefault="00A80A5D">
      <w:pPr>
        <w:pStyle w:val="Kop4"/>
      </w:pPr>
      <w:bookmarkStart w:id="895" w:name="__RefHeading__1238_181835394"/>
      <w:bookmarkStart w:id="896" w:name="_Toc65747993"/>
      <w:bookmarkEnd w:id="895"/>
      <w:r w:rsidRPr="00A90409">
        <w:rPr>
          <w:rFonts w:cs="Calibri"/>
        </w:rPr>
        <w:lastRenderedPageBreak/>
        <w:t>7.2.2 E-mail de makelaar</w:t>
      </w:r>
      <w:bookmarkEnd w:id="896"/>
    </w:p>
    <w:p w:rsidR="001D0DB0" w:rsidRPr="00A90409" w:rsidRDefault="00BB3F0B">
      <w:pPr>
        <w:pStyle w:val="Plattetekst"/>
        <w:rPr>
          <w:rFonts w:cs="Calibri"/>
        </w:rPr>
      </w:pPr>
      <w:r w:rsidRPr="00A90409">
        <w:rPr>
          <w:rFonts w:cs="Calibri"/>
          <w:noProof/>
          <w:lang w:eastAsia="nl-NL"/>
        </w:rPr>
        <w:drawing>
          <wp:inline distT="0" distB="0" distL="0" distR="0" wp14:anchorId="29C2E5FB" wp14:editId="34FDA34E">
            <wp:extent cx="266700" cy="228600"/>
            <wp:effectExtent l="0" t="0" r="0" b="0"/>
            <wp:docPr id="74" name="Afbeelding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solidFill>
                      <a:srgbClr val="FFFFFF"/>
                    </a:solidFill>
                    <a:ln>
                      <a:noFill/>
                    </a:ln>
                  </pic:spPr>
                </pic:pic>
              </a:graphicData>
            </a:graphic>
          </wp:inline>
        </w:drawing>
      </w:r>
      <w:r w:rsidR="00A80A5D" w:rsidRPr="00A90409">
        <w:rPr>
          <w:rFonts w:cs="Calibri"/>
        </w:rPr>
        <w:t xml:space="preserve"> Deze functie is alleen voor de rollen koper en verkoper. Zie 7.1.1 E-mail samenstellen en versturen. De e-mail wordt naar de makelaar van Ultima Casa  verstuurd.</w:t>
      </w:r>
    </w:p>
    <w:p w:rsidR="001D0DB0" w:rsidRPr="00A90409" w:rsidRDefault="00A80A5D">
      <w:pPr>
        <w:pStyle w:val="Kop3"/>
      </w:pPr>
      <w:bookmarkStart w:id="897" w:name="__RefHeading__1240_181835394"/>
      <w:bookmarkStart w:id="898" w:name="_Toc65747994"/>
      <w:bookmarkEnd w:id="897"/>
      <w:r w:rsidRPr="00A90409">
        <w:rPr>
          <w:rFonts w:cs="Calibri"/>
        </w:rPr>
        <w:t>7.3 Uitvoer layout</w:t>
      </w:r>
      <w:bookmarkEnd w:id="898"/>
    </w:p>
    <w:p w:rsidR="001D0DB0" w:rsidRPr="00A90409" w:rsidRDefault="00A80A5D">
      <w:pPr>
        <w:pStyle w:val="Kop4"/>
      </w:pPr>
      <w:bookmarkStart w:id="899" w:name="__RefHeading__1242_181835394"/>
      <w:bookmarkStart w:id="900" w:name="_Toc65747995"/>
      <w:bookmarkEnd w:id="899"/>
      <w:r w:rsidRPr="00A90409">
        <w:t>7.3.1 E-mail bevestiging</w:t>
      </w:r>
      <w:bookmarkEnd w:id="900"/>
    </w:p>
    <w:p w:rsidR="001D0DB0" w:rsidRPr="00A90409" w:rsidRDefault="00A80A5D">
      <w:pPr>
        <w:pStyle w:val="Plattetekst"/>
      </w:pPr>
      <w:r w:rsidRPr="00A90409">
        <w:t>De layout van de e-mail nadat een gebruikers zich heeft geregistreerd of nadat een gebruiker de account gegevens heeft gewijzigd.</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5102"/>
        <w:gridCol w:w="5104"/>
      </w:tblGrid>
      <w:tr w:rsidR="001D0DB0" w:rsidRPr="00A90409">
        <w:tc>
          <w:tcPr>
            <w:tcW w:w="5102" w:type="dxa"/>
            <w:shd w:val="clear" w:color="auto" w:fill="auto"/>
          </w:tcPr>
          <w:p w:rsidR="001D0DB0" w:rsidRPr="00A90409" w:rsidRDefault="00BB3F0B">
            <w:pPr>
              <w:pStyle w:val="Inhoudtabel"/>
            </w:pPr>
            <w:r w:rsidRPr="00A90409">
              <w:rPr>
                <w:noProof/>
                <w:lang w:eastAsia="nl-NL"/>
              </w:rPr>
              <w:drawing>
                <wp:inline distT="0" distB="0" distL="0" distR="0" wp14:anchorId="016EA801" wp14:editId="0D2FD87A">
                  <wp:extent cx="2636520" cy="2476500"/>
                  <wp:effectExtent l="0" t="0" r="0" b="0"/>
                  <wp:docPr id="75" name="Afbeelding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636520" cy="2476500"/>
                          </a:xfrm>
                          <a:prstGeom prst="rect">
                            <a:avLst/>
                          </a:prstGeom>
                          <a:solidFill>
                            <a:srgbClr val="FFFFFF"/>
                          </a:solidFill>
                          <a:ln>
                            <a:noFill/>
                          </a:ln>
                        </pic:spPr>
                      </pic:pic>
                    </a:graphicData>
                  </a:graphic>
                </wp:inline>
              </w:drawing>
            </w:r>
          </w:p>
        </w:tc>
        <w:tc>
          <w:tcPr>
            <w:tcW w:w="5104" w:type="dxa"/>
            <w:shd w:val="clear" w:color="auto" w:fill="auto"/>
          </w:tcPr>
          <w:p w:rsidR="001D0DB0" w:rsidRPr="00A90409" w:rsidRDefault="00BB3F0B">
            <w:pPr>
              <w:pStyle w:val="Inhoudtabel"/>
            </w:pPr>
            <w:r w:rsidRPr="00A90409">
              <w:rPr>
                <w:noProof/>
                <w:lang w:eastAsia="nl-NL"/>
              </w:rPr>
              <w:drawing>
                <wp:inline distT="0" distB="0" distL="0" distR="0" wp14:anchorId="7F9076F1" wp14:editId="642FF0D9">
                  <wp:extent cx="2613660" cy="2499360"/>
                  <wp:effectExtent l="0" t="0" r="0" b="0"/>
                  <wp:docPr id="76" name="Afbeelding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13660" cy="2499360"/>
                          </a:xfrm>
                          <a:prstGeom prst="rect">
                            <a:avLst/>
                          </a:prstGeom>
                          <a:solidFill>
                            <a:srgbClr val="FFFFFF"/>
                          </a:solidFill>
                          <a:ln>
                            <a:noFill/>
                          </a:ln>
                        </pic:spPr>
                      </pic:pic>
                    </a:graphicData>
                  </a:graphic>
                </wp:inline>
              </w:drawing>
            </w:r>
          </w:p>
        </w:tc>
      </w:tr>
      <w:tr w:rsidR="001D0DB0" w:rsidRPr="00A90409">
        <w:tc>
          <w:tcPr>
            <w:tcW w:w="5102" w:type="dxa"/>
            <w:shd w:val="clear" w:color="auto" w:fill="auto"/>
          </w:tcPr>
          <w:p w:rsidR="001D0DB0" w:rsidRPr="00A90409" w:rsidRDefault="001D0DB0">
            <w:pPr>
              <w:pStyle w:val="Inhoudtabel"/>
              <w:snapToGrid w:val="0"/>
            </w:pPr>
          </w:p>
        </w:tc>
        <w:tc>
          <w:tcPr>
            <w:tcW w:w="5104" w:type="dxa"/>
            <w:shd w:val="clear" w:color="auto" w:fill="auto"/>
          </w:tcPr>
          <w:p w:rsidR="001D0DB0" w:rsidRPr="00A90409" w:rsidRDefault="00A80A5D">
            <w:pPr>
              <w:pStyle w:val="Inhoudtabel"/>
            </w:pPr>
            <w:r w:rsidRPr="00A90409">
              <w:t>Het wachtwoord wordt alleen vermeld indien het gewijzigd is.</w:t>
            </w:r>
          </w:p>
        </w:tc>
      </w:tr>
    </w:tbl>
    <w:p w:rsidR="001D0DB0" w:rsidRPr="00A90409" w:rsidRDefault="001D0DB0">
      <w:pPr>
        <w:pStyle w:val="Plattetekst"/>
      </w:pPr>
    </w:p>
    <w:p w:rsidR="001D0DB0" w:rsidRPr="00A90409" w:rsidRDefault="00A80A5D">
      <w:pPr>
        <w:pStyle w:val="Plattetekst"/>
      </w:pPr>
      <w:r w:rsidRPr="00A90409">
        <w:br/>
      </w:r>
    </w:p>
    <w:p w:rsidR="001D0DB0" w:rsidRPr="00A90409" w:rsidRDefault="00A80A5D">
      <w:pPr>
        <w:pStyle w:val="Plattetekst"/>
      </w:pPr>
      <w:r w:rsidRPr="00A90409">
        <w:br/>
      </w:r>
    </w:p>
    <w:p w:rsidR="001D0DB0" w:rsidRPr="00A90409" w:rsidRDefault="00A80A5D">
      <w:pPr>
        <w:pStyle w:val="Kop1"/>
        <w:pageBreakBefore/>
      </w:pPr>
      <w:bookmarkStart w:id="901" w:name="__RefHeading__1244_181835394"/>
      <w:bookmarkStart w:id="902" w:name="__RefHeading__615_1969517482"/>
      <w:bookmarkStart w:id="903" w:name="__RefHeading__483_975240251"/>
      <w:bookmarkStart w:id="904" w:name="__RefHeading___Toc54881308"/>
      <w:bookmarkStart w:id="905" w:name="__RefHeading__391_826893657"/>
      <w:bookmarkStart w:id="906" w:name="__RefHeading__676_1072424458"/>
      <w:bookmarkStart w:id="907" w:name="__RefHeading__759_1261847382"/>
      <w:bookmarkStart w:id="908" w:name="_Toc65747996"/>
      <w:bookmarkEnd w:id="901"/>
      <w:bookmarkEnd w:id="902"/>
      <w:bookmarkEnd w:id="903"/>
      <w:bookmarkEnd w:id="904"/>
      <w:bookmarkEnd w:id="905"/>
      <w:bookmarkEnd w:id="906"/>
      <w:bookmarkEnd w:id="907"/>
      <w:r w:rsidRPr="00A90409">
        <w:lastRenderedPageBreak/>
        <w:t>Schermnavigatiestructuur</w:t>
      </w:r>
      <w:bookmarkEnd w:id="90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206"/>
      </w:tblGrid>
      <w:tr w:rsidR="001D0DB0" w:rsidRPr="00A90409">
        <w:tc>
          <w:tcPr>
            <w:tcW w:w="10206" w:type="dxa"/>
            <w:shd w:val="clear" w:color="auto" w:fill="auto"/>
          </w:tcPr>
          <w:p w:rsidR="001D0DB0" w:rsidRPr="00A90409" w:rsidRDefault="00A80A5D">
            <w:pPr>
              <w:pStyle w:val="Plattetekst"/>
            </w:pPr>
            <w:r w:rsidRPr="00A90409">
              <w:t>Er is geen aparte menustructuur voorzien. De navigatie gebeurt in de gebruikersschermen, van waar de gebruiker rechtstreeks kan kiezen voor een andere functionaliteit. De navigatie tussen de verschillende functies/schermen is voor een deel met knoppen voorzien en gedeeltelijk met tabbladen. Welke functionaliteit de gebruiker vanuit welk scherm kan activeren is hieronder weergegeven.</w:t>
            </w:r>
          </w:p>
        </w:tc>
      </w:tr>
      <w:tr w:rsidR="001D0DB0" w:rsidRPr="00A90409">
        <w:trPr>
          <w:trHeight w:val="12026"/>
        </w:trPr>
        <w:tc>
          <w:tcPr>
            <w:tcW w:w="10206" w:type="dxa"/>
            <w:shd w:val="clear" w:color="auto" w:fill="auto"/>
          </w:tcPr>
          <w:p w:rsidR="001D0DB0" w:rsidRPr="00A90409" w:rsidRDefault="00BB3F0B">
            <w:pPr>
              <w:pStyle w:val="Inhoudtabel"/>
            </w:pPr>
            <w:r w:rsidRPr="00A90409">
              <w:rPr>
                <w:noProof/>
                <w:lang w:eastAsia="nl-NL"/>
              </w:rPr>
              <w:drawing>
                <wp:inline distT="0" distB="0" distL="0" distR="0" wp14:anchorId="1E37AFA4" wp14:editId="5959F540">
                  <wp:extent cx="6187440" cy="6827520"/>
                  <wp:effectExtent l="0" t="0" r="0" b="0"/>
                  <wp:docPr id="77" name="Afbeelding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87440" cy="6827520"/>
                          </a:xfrm>
                          <a:prstGeom prst="rect">
                            <a:avLst/>
                          </a:prstGeom>
                          <a:solidFill>
                            <a:srgbClr val="FFFFFF"/>
                          </a:solidFill>
                          <a:ln>
                            <a:noFill/>
                          </a:ln>
                        </pic:spPr>
                      </pic:pic>
                    </a:graphicData>
                  </a:graphic>
                </wp:inline>
              </w:drawing>
            </w:r>
            <w:r w:rsidR="00A80A5D" w:rsidRPr="00A90409">
              <w:br/>
            </w:r>
            <w:r w:rsidR="00A80A5D" w:rsidRPr="00A90409">
              <w:br/>
            </w:r>
          </w:p>
        </w:tc>
      </w:tr>
    </w:tbl>
    <w:p w:rsidR="001D0DB0" w:rsidRPr="00A90409" w:rsidRDefault="001D0DB0">
      <w:pPr>
        <w:pStyle w:val="Plattetekst"/>
      </w:pPr>
    </w:p>
    <w:p w:rsidR="001D0DB0" w:rsidRPr="00A90409" w:rsidRDefault="00A80A5D">
      <w:pPr>
        <w:pStyle w:val="Kop1"/>
      </w:pPr>
      <w:bookmarkStart w:id="909" w:name="__RefHeading__1246_181835394"/>
      <w:bookmarkStart w:id="910" w:name="__RefHeading__617_1969517482"/>
      <w:bookmarkStart w:id="911" w:name="__RefHeading__485_975240251"/>
      <w:bookmarkStart w:id="912" w:name="__RefHeading___Toc54881309"/>
      <w:bookmarkStart w:id="913" w:name="__RefHeading__393_826893657"/>
      <w:bookmarkStart w:id="914" w:name="__RefHeading__678_1072424458"/>
      <w:bookmarkStart w:id="915" w:name="__RefHeading__761_1261847382"/>
      <w:bookmarkStart w:id="916" w:name="_Toc65747997"/>
      <w:bookmarkEnd w:id="909"/>
      <w:bookmarkEnd w:id="910"/>
      <w:bookmarkEnd w:id="911"/>
      <w:bookmarkEnd w:id="912"/>
      <w:bookmarkEnd w:id="913"/>
      <w:bookmarkEnd w:id="914"/>
      <w:bookmarkEnd w:id="915"/>
      <w:r w:rsidRPr="00A90409">
        <w:t>Entiteit relatie diagram</w:t>
      </w:r>
      <w:bookmarkEnd w:id="916"/>
    </w:p>
    <w:p w:rsidR="001D0DB0" w:rsidRPr="00A90409" w:rsidRDefault="00A80A5D">
      <w:r w:rsidRPr="00A90409">
        <w:t>De verschillende lijsten en overzichten leveren na analyse de volgende entiteiten met onderlinge relaties op:</w:t>
      </w:r>
    </w:p>
    <w:p w:rsidR="001D0DB0" w:rsidRPr="00A90409" w:rsidRDefault="00BB3F0B">
      <w:pPr>
        <w:jc w:val="center"/>
      </w:pPr>
      <w:r w:rsidRPr="00A90409">
        <w:rPr>
          <w:noProof/>
          <w:lang w:eastAsia="nl-NL"/>
        </w:rPr>
        <w:drawing>
          <wp:anchor distT="0" distB="0" distL="0" distR="0" simplePos="0" relativeHeight="251659776" behindDoc="0" locked="0" layoutInCell="1" allowOverlap="1" wp14:anchorId="6B228DCF" wp14:editId="27A73E2E">
            <wp:simplePos x="0" y="0"/>
            <wp:positionH relativeFrom="column">
              <wp:align>center</wp:align>
            </wp:positionH>
            <wp:positionV relativeFrom="paragraph">
              <wp:posOffset>101600</wp:posOffset>
            </wp:positionV>
            <wp:extent cx="4638675" cy="6116955"/>
            <wp:effectExtent l="0" t="0" r="0" b="0"/>
            <wp:wrapTopAndBottom/>
            <wp:docPr id="7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638675" cy="611695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A80A5D" w:rsidRPr="00A90409">
        <w:br/>
      </w:r>
    </w:p>
    <w:sectPr w:rsidR="001D0DB0" w:rsidRPr="00A90409">
      <w:headerReference w:type="default" r:id="rId91"/>
      <w:footerReference w:type="default" r:id="rId92"/>
      <w:pgSz w:w="11906" w:h="16838"/>
      <w:pgMar w:top="776" w:right="849" w:bottom="1135" w:left="851" w:header="720" w:footer="720" w:gutter="0"/>
      <w:cols w:space="708"/>
      <w:docGrid w:linePitch="600" w:charSpace="36864"/>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5C97" w:rsidRDefault="003A5C97">
      <w:pPr>
        <w:spacing w:after="0" w:line="240" w:lineRule="auto"/>
      </w:pPr>
      <w:r>
        <w:separator/>
      </w:r>
    </w:p>
  </w:endnote>
  <w:endnote w:type="continuationSeparator" w:id="0">
    <w:p w:rsidR="003A5C97" w:rsidRDefault="003A5C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DB0" w:rsidRDefault="00A80A5D">
    <w:pPr>
      <w:pStyle w:val="Voettekst"/>
      <w:tabs>
        <w:tab w:val="clear" w:pos="4536"/>
        <w:tab w:val="left" w:pos="2268"/>
        <w:tab w:val="left" w:pos="5670"/>
      </w:tabs>
    </w:pPr>
    <w:r>
      <w:rPr>
        <w:sz w:val="16"/>
        <w:szCs w:val="16"/>
      </w:rPr>
      <w:t>© Stichting Praktijkleren</w:t>
    </w:r>
    <w:r>
      <w:rPr>
        <w:sz w:val="16"/>
        <w:szCs w:val="16"/>
      </w:rPr>
      <w:tab/>
      <w:t>Functioneel ontwerp</w:t>
    </w:r>
    <w:r>
      <w:rPr>
        <w:sz w:val="16"/>
        <w:szCs w:val="16"/>
      </w:rPr>
      <w:tab/>
    </w:r>
    <w:r>
      <w:t>BP-SD5 Ultima Casa</w:t>
    </w:r>
    <w:r>
      <w:rPr>
        <w:sz w:val="16"/>
        <w:szCs w:val="16"/>
      </w:rPr>
      <w:tab/>
    </w:r>
    <w:r>
      <w:fldChar w:fldCharType="begin"/>
    </w:r>
    <w:r>
      <w:instrText xml:space="preserve"> PAGE </w:instrText>
    </w:r>
    <w:r>
      <w:fldChar w:fldCharType="separate"/>
    </w:r>
    <w:r w:rsidR="00D37C1F">
      <w:rPr>
        <w:noProof/>
      </w:rPr>
      <w:t>12</w:t>
    </w:r>
    <w:r>
      <w:fldChar w:fldCharType="end"/>
    </w:r>
    <w:r>
      <w:rPr>
        <w:sz w:val="16"/>
        <w:szCs w:val="16"/>
      </w:rPr>
      <w:t>/</w:t>
    </w:r>
    <w:fldSimple w:instr=" NUMPAGES \*Arabic ">
      <w:r w:rsidR="00D37C1F">
        <w:rPr>
          <w:noProof/>
        </w:rPr>
        <w:t>40</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5C97" w:rsidRDefault="003A5C97">
      <w:pPr>
        <w:spacing w:after="0" w:line="240" w:lineRule="auto"/>
      </w:pPr>
      <w:r>
        <w:separator/>
      </w:r>
    </w:p>
  </w:footnote>
  <w:footnote w:type="continuationSeparator" w:id="0">
    <w:p w:rsidR="003A5C97" w:rsidRDefault="003A5C9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0DB0" w:rsidRDefault="001D0DB0">
    <w:pP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Kop1"/>
      <w:suff w:val="nothing"/>
      <w:lvlText w:val=""/>
      <w:lvlJc w:val="left"/>
      <w:pPr>
        <w:tabs>
          <w:tab w:val="num" w:pos="0"/>
        </w:tabs>
        <w:ind w:left="432" w:hanging="432"/>
      </w:pPr>
    </w:lvl>
    <w:lvl w:ilvl="1">
      <w:start w:val="1"/>
      <w:numFmt w:val="none"/>
      <w:pStyle w:val="Kop2"/>
      <w:suff w:val="nothing"/>
      <w:lvlText w:val=""/>
      <w:lvlJc w:val="left"/>
      <w:pPr>
        <w:tabs>
          <w:tab w:val="num" w:pos="0"/>
        </w:tabs>
        <w:ind w:left="576" w:hanging="576"/>
      </w:pPr>
    </w:lvl>
    <w:lvl w:ilvl="2">
      <w:start w:val="1"/>
      <w:numFmt w:val="none"/>
      <w:pStyle w:val="Kop3"/>
      <w:suff w:val="nothing"/>
      <w:lvlText w:val=""/>
      <w:lvlJc w:val="left"/>
      <w:pPr>
        <w:tabs>
          <w:tab w:val="num" w:pos="0"/>
        </w:tabs>
        <w:ind w:left="720" w:hanging="720"/>
      </w:pPr>
    </w:lvl>
    <w:lvl w:ilvl="3">
      <w:start w:val="1"/>
      <w:numFmt w:val="none"/>
      <w:pStyle w:val="Kop4"/>
      <w:suff w:val="nothing"/>
      <w:lvlText w:val=""/>
      <w:lvlJc w:val="left"/>
      <w:pPr>
        <w:tabs>
          <w:tab w:val="num" w:pos="0"/>
        </w:tabs>
        <w:ind w:left="864" w:hanging="864"/>
      </w:pPr>
    </w:lvl>
    <w:lvl w:ilvl="4">
      <w:start w:val="1"/>
      <w:numFmt w:val="none"/>
      <w:suff w:val="nothing"/>
      <w:lvlText w:val=""/>
      <w:lvlJc w:val="left"/>
      <w:pPr>
        <w:tabs>
          <w:tab w:val="num" w:pos="1008"/>
        </w:tabs>
        <w:ind w:left="1008" w:hanging="1008"/>
      </w:pPr>
    </w:lvl>
    <w:lvl w:ilvl="5">
      <w:start w:val="1"/>
      <w:numFmt w:val="none"/>
      <w:pStyle w:val="Kop6"/>
      <w:suff w:val="nothing"/>
      <w:lvlText w:val=""/>
      <w:lvlJc w:val="left"/>
      <w:pPr>
        <w:tabs>
          <w:tab w:val="num" w:pos="0"/>
        </w:tabs>
        <w:ind w:left="1152" w:hanging="1152"/>
      </w:pPr>
    </w:lvl>
    <w:lvl w:ilvl="6">
      <w:start w:val="1"/>
      <w:numFmt w:val="none"/>
      <w:pStyle w:val="Kop7"/>
      <w:suff w:val="nothing"/>
      <w:lvlText w:val=""/>
      <w:lvlJc w:val="left"/>
      <w:pPr>
        <w:tabs>
          <w:tab w:val="num" w:pos="0"/>
        </w:tabs>
        <w:ind w:left="1296" w:hanging="1296"/>
      </w:pPr>
    </w:lvl>
    <w:lvl w:ilvl="7">
      <w:start w:val="1"/>
      <w:numFmt w:val="none"/>
      <w:pStyle w:val="Kop8"/>
      <w:suff w:val="nothing"/>
      <w:lvlText w:val=""/>
      <w:lvlJc w:val="left"/>
      <w:pPr>
        <w:tabs>
          <w:tab w:val="num" w:pos="0"/>
        </w:tabs>
        <w:ind w:left="1440" w:hanging="1440"/>
      </w:pPr>
    </w:lvl>
    <w:lvl w:ilvl="8">
      <w:start w:val="1"/>
      <w:numFmt w:val="none"/>
      <w:pStyle w:val="Kop9"/>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none"/>
      <w:pStyle w:val="Kop10"/>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singleLevel"/>
    <w:tmpl w:val="00000003"/>
    <w:name w:val="WW8Num3"/>
    <w:lvl w:ilvl="0">
      <w:start w:val="1"/>
      <w:numFmt w:val="bullet"/>
      <w:lvlText w:val=""/>
      <w:lvlJc w:val="left"/>
      <w:pPr>
        <w:tabs>
          <w:tab w:val="num" w:pos="720"/>
        </w:tabs>
        <w:ind w:left="720" w:hanging="360"/>
      </w:pPr>
      <w:rPr>
        <w:rFonts w:ascii="Wingdings" w:hAnsi="Wingdings" w:cs="Symbol"/>
      </w:rPr>
    </w:lvl>
  </w:abstractNum>
  <w:abstractNum w:abstractNumId="3">
    <w:nsid w:val="00000004"/>
    <w:multiLevelType w:val="singleLevel"/>
    <w:tmpl w:val="00000004"/>
    <w:name w:val="WW8Num4"/>
    <w:lvl w:ilvl="0">
      <w:start w:val="1"/>
      <w:numFmt w:val="bullet"/>
      <w:lvlText w:val=""/>
      <w:lvlJc w:val="left"/>
      <w:pPr>
        <w:tabs>
          <w:tab w:val="num" w:pos="720"/>
        </w:tabs>
        <w:ind w:left="720" w:hanging="360"/>
      </w:pPr>
      <w:rPr>
        <w:rFonts w:ascii="Wingdings" w:hAnsi="Wingdings" w:cs="Symbol"/>
      </w:rPr>
    </w:lvl>
  </w:abstractNum>
  <w:abstractNum w:abstractNumId="4">
    <w:nsid w:val="00000005"/>
    <w:multiLevelType w:val="singleLevel"/>
    <w:tmpl w:val="00000005"/>
    <w:name w:val="WW8Num5"/>
    <w:lvl w:ilvl="0">
      <w:start w:val="1"/>
      <w:numFmt w:val="bullet"/>
      <w:lvlText w:val=""/>
      <w:lvlJc w:val="left"/>
      <w:pPr>
        <w:tabs>
          <w:tab w:val="num" w:pos="360"/>
        </w:tabs>
        <w:ind w:left="360" w:hanging="360"/>
      </w:pPr>
      <w:rPr>
        <w:rFonts w:ascii="Symbol" w:hAnsi="Symbol" w:cs="Wingdings"/>
      </w:r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Symbol" w:hAnsi="Symbol" w:cs="Wingdings"/>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Wingdings"/>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Wingdings"/>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6">
    <w:nsid w:val="00000007"/>
    <w:multiLevelType w:val="multilevel"/>
    <w:tmpl w:val="00000007"/>
    <w:name w:val="WW8Num7"/>
    <w:lvl w:ilvl="0">
      <w:start w:val="1"/>
      <w:numFmt w:val="bullet"/>
      <w:lvlText w:val=""/>
      <w:lvlJc w:val="left"/>
      <w:pPr>
        <w:tabs>
          <w:tab w:val="num" w:pos="714"/>
        </w:tabs>
        <w:ind w:left="714" w:hanging="360"/>
      </w:pPr>
      <w:rPr>
        <w:rFonts w:ascii="Symbol" w:hAnsi="Symbol" w:cs="Symbol"/>
      </w:rPr>
    </w:lvl>
    <w:lvl w:ilvl="1">
      <w:start w:val="1"/>
      <w:numFmt w:val="bullet"/>
      <w:lvlText w:val="◦"/>
      <w:lvlJc w:val="left"/>
      <w:pPr>
        <w:tabs>
          <w:tab w:val="num" w:pos="1074"/>
        </w:tabs>
        <w:ind w:left="1074" w:hanging="360"/>
      </w:pPr>
      <w:rPr>
        <w:rFonts w:ascii="OpenSymbol" w:hAnsi="OpenSymbol"/>
      </w:rPr>
    </w:lvl>
    <w:lvl w:ilvl="2">
      <w:start w:val="1"/>
      <w:numFmt w:val="bullet"/>
      <w:lvlText w:val="▪"/>
      <w:lvlJc w:val="left"/>
      <w:pPr>
        <w:tabs>
          <w:tab w:val="num" w:pos="1434"/>
        </w:tabs>
        <w:ind w:left="1434" w:hanging="360"/>
      </w:pPr>
      <w:rPr>
        <w:rFonts w:ascii="OpenSymbol" w:hAnsi="OpenSymbol"/>
      </w:rPr>
    </w:lvl>
    <w:lvl w:ilvl="3">
      <w:start w:val="1"/>
      <w:numFmt w:val="bullet"/>
      <w:lvlText w:val=""/>
      <w:lvlJc w:val="left"/>
      <w:pPr>
        <w:tabs>
          <w:tab w:val="num" w:pos="1794"/>
        </w:tabs>
        <w:ind w:left="1794" w:hanging="360"/>
      </w:pPr>
      <w:rPr>
        <w:rFonts w:ascii="Symbol" w:hAnsi="Symbol" w:cs="Symbol"/>
      </w:rPr>
    </w:lvl>
    <w:lvl w:ilvl="4">
      <w:start w:val="1"/>
      <w:numFmt w:val="bullet"/>
      <w:lvlText w:val="◦"/>
      <w:lvlJc w:val="left"/>
      <w:pPr>
        <w:tabs>
          <w:tab w:val="num" w:pos="2154"/>
        </w:tabs>
        <w:ind w:left="2154" w:hanging="360"/>
      </w:pPr>
      <w:rPr>
        <w:rFonts w:ascii="OpenSymbol" w:hAnsi="OpenSymbol"/>
      </w:rPr>
    </w:lvl>
    <w:lvl w:ilvl="5">
      <w:start w:val="1"/>
      <w:numFmt w:val="bullet"/>
      <w:lvlText w:val="▪"/>
      <w:lvlJc w:val="left"/>
      <w:pPr>
        <w:tabs>
          <w:tab w:val="num" w:pos="2514"/>
        </w:tabs>
        <w:ind w:left="2514" w:hanging="360"/>
      </w:pPr>
      <w:rPr>
        <w:rFonts w:ascii="OpenSymbol" w:hAnsi="OpenSymbol"/>
      </w:rPr>
    </w:lvl>
    <w:lvl w:ilvl="6">
      <w:start w:val="1"/>
      <w:numFmt w:val="bullet"/>
      <w:lvlText w:val=""/>
      <w:lvlJc w:val="left"/>
      <w:pPr>
        <w:tabs>
          <w:tab w:val="num" w:pos="2874"/>
        </w:tabs>
        <w:ind w:left="2874" w:hanging="360"/>
      </w:pPr>
      <w:rPr>
        <w:rFonts w:ascii="Symbol" w:hAnsi="Symbol" w:cs="Symbol"/>
      </w:rPr>
    </w:lvl>
    <w:lvl w:ilvl="7">
      <w:start w:val="1"/>
      <w:numFmt w:val="bullet"/>
      <w:lvlText w:val="◦"/>
      <w:lvlJc w:val="left"/>
      <w:pPr>
        <w:tabs>
          <w:tab w:val="num" w:pos="3234"/>
        </w:tabs>
        <w:ind w:left="3234" w:hanging="360"/>
      </w:pPr>
      <w:rPr>
        <w:rFonts w:ascii="OpenSymbol" w:hAnsi="OpenSymbol"/>
      </w:rPr>
    </w:lvl>
    <w:lvl w:ilvl="8">
      <w:start w:val="1"/>
      <w:numFmt w:val="bullet"/>
      <w:lvlText w:val="▪"/>
      <w:lvlJc w:val="left"/>
      <w:pPr>
        <w:tabs>
          <w:tab w:val="num" w:pos="3594"/>
        </w:tabs>
        <w:ind w:left="3594" w:hanging="360"/>
      </w:pPr>
      <w:rPr>
        <w:rFonts w:ascii="OpenSymbol" w:hAnsi="OpenSymbol"/>
      </w:rPr>
    </w:lvl>
  </w:abstractNum>
  <w:abstractNum w:abstractNumId="7">
    <w:nsid w:val="00000008"/>
    <w:multiLevelType w:val="multilevel"/>
    <w:tmpl w:val="00000008"/>
    <w:name w:val="WW8Num8"/>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OpenSymbol" w:hAnsi="OpenSymbol" w:cs="Courier New"/>
      </w:rPr>
    </w:lvl>
    <w:lvl w:ilvl="2">
      <w:start w:val="1"/>
      <w:numFmt w:val="bullet"/>
      <w:lvlText w:val="▪"/>
      <w:lvlJc w:val="left"/>
      <w:pPr>
        <w:tabs>
          <w:tab w:val="num" w:pos="1440"/>
        </w:tabs>
        <w:ind w:left="1440" w:hanging="360"/>
      </w:pPr>
      <w:rPr>
        <w:rFonts w:ascii="OpenSymbol" w:hAnsi="OpenSymbol" w:cs="Courier New"/>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OpenSymbol" w:hAnsi="OpenSymbol" w:cs="Courier New"/>
      </w:rPr>
    </w:lvl>
    <w:lvl w:ilvl="5">
      <w:start w:val="1"/>
      <w:numFmt w:val="bullet"/>
      <w:lvlText w:val="▪"/>
      <w:lvlJc w:val="left"/>
      <w:pPr>
        <w:tabs>
          <w:tab w:val="num" w:pos="2520"/>
        </w:tabs>
        <w:ind w:left="2520" w:hanging="360"/>
      </w:pPr>
      <w:rPr>
        <w:rFonts w:ascii="OpenSymbol" w:hAnsi="OpenSymbol" w:cs="Courier New"/>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OpenSymbol" w:hAnsi="OpenSymbol" w:cs="Courier New"/>
      </w:rPr>
    </w:lvl>
    <w:lvl w:ilvl="8">
      <w:start w:val="1"/>
      <w:numFmt w:val="bullet"/>
      <w:lvlText w:val="▪"/>
      <w:lvlJc w:val="left"/>
      <w:pPr>
        <w:tabs>
          <w:tab w:val="num" w:pos="3600"/>
        </w:tabs>
        <w:ind w:left="3600" w:hanging="360"/>
      </w:pPr>
      <w:rPr>
        <w:rFonts w:ascii="OpenSymbol" w:hAnsi="OpenSymbol" w:cs="Courier New"/>
      </w:rPr>
    </w:lvl>
  </w:abstractNum>
  <w:abstractNum w:abstractNumId="8">
    <w:nsid w:val="00000009"/>
    <w:multiLevelType w:val="multilevel"/>
    <w:tmpl w:val="00000009"/>
    <w:name w:val="WW8Num9"/>
    <w:lvl w:ilvl="0">
      <w:start w:val="1"/>
      <w:numFmt w:val="bullet"/>
      <w:lvlText w:val=""/>
      <w:lvlJc w:val="left"/>
      <w:pPr>
        <w:tabs>
          <w:tab w:val="num" w:pos="720"/>
        </w:tabs>
        <w:ind w:left="720" w:hanging="360"/>
      </w:pPr>
      <w:rPr>
        <w:rFonts w:ascii="Symbol" w:hAnsi="Symbol"/>
      </w:rPr>
    </w:lvl>
    <w:lvl w:ilvl="1">
      <w:start w:val="1"/>
      <w:numFmt w:val="bullet"/>
      <w:lvlText w:val="◦"/>
      <w:lvlJc w:val="left"/>
      <w:pPr>
        <w:tabs>
          <w:tab w:val="num" w:pos="1080"/>
        </w:tabs>
        <w:ind w:left="1080" w:hanging="360"/>
      </w:pPr>
      <w:rPr>
        <w:rFonts w:ascii="OpenSymbol" w:hAnsi="OpenSymbol"/>
      </w:rPr>
    </w:lvl>
    <w:lvl w:ilvl="2">
      <w:start w:val="1"/>
      <w:numFmt w:val="bullet"/>
      <w:lvlText w:val="▪"/>
      <w:lvlJc w:val="left"/>
      <w:pPr>
        <w:tabs>
          <w:tab w:val="num" w:pos="1440"/>
        </w:tabs>
        <w:ind w:left="1440" w:hanging="360"/>
      </w:pPr>
      <w:rPr>
        <w:rFonts w:ascii="OpenSymbol" w:hAnsi="OpenSymbol"/>
      </w:rPr>
    </w:lvl>
    <w:lvl w:ilvl="3">
      <w:start w:val="1"/>
      <w:numFmt w:val="bullet"/>
      <w:lvlText w:val=""/>
      <w:lvlJc w:val="left"/>
      <w:pPr>
        <w:tabs>
          <w:tab w:val="num" w:pos="1800"/>
        </w:tabs>
        <w:ind w:left="1800" w:hanging="360"/>
      </w:pPr>
      <w:rPr>
        <w:rFonts w:ascii="Symbol" w:hAnsi="Symbol"/>
      </w:rPr>
    </w:lvl>
    <w:lvl w:ilvl="4">
      <w:start w:val="1"/>
      <w:numFmt w:val="bullet"/>
      <w:lvlText w:val="◦"/>
      <w:lvlJc w:val="left"/>
      <w:pPr>
        <w:tabs>
          <w:tab w:val="num" w:pos="2160"/>
        </w:tabs>
        <w:ind w:left="2160" w:hanging="360"/>
      </w:pPr>
      <w:rPr>
        <w:rFonts w:ascii="OpenSymbol" w:hAnsi="OpenSymbol"/>
      </w:rPr>
    </w:lvl>
    <w:lvl w:ilvl="5">
      <w:start w:val="1"/>
      <w:numFmt w:val="bullet"/>
      <w:lvlText w:val="▪"/>
      <w:lvlJc w:val="left"/>
      <w:pPr>
        <w:tabs>
          <w:tab w:val="num" w:pos="2520"/>
        </w:tabs>
        <w:ind w:left="2520" w:hanging="360"/>
      </w:pPr>
      <w:rPr>
        <w:rFonts w:ascii="OpenSymbol" w:hAnsi="OpenSymbol"/>
      </w:rPr>
    </w:lvl>
    <w:lvl w:ilvl="6">
      <w:start w:val="1"/>
      <w:numFmt w:val="bullet"/>
      <w:lvlText w:val=""/>
      <w:lvlJc w:val="left"/>
      <w:pPr>
        <w:tabs>
          <w:tab w:val="num" w:pos="2880"/>
        </w:tabs>
        <w:ind w:left="2880" w:hanging="360"/>
      </w:pPr>
      <w:rPr>
        <w:rFonts w:ascii="Symbol" w:hAnsi="Symbol"/>
      </w:rPr>
    </w:lvl>
    <w:lvl w:ilvl="7">
      <w:start w:val="1"/>
      <w:numFmt w:val="bullet"/>
      <w:lvlText w:val="◦"/>
      <w:lvlJc w:val="left"/>
      <w:pPr>
        <w:tabs>
          <w:tab w:val="num" w:pos="3240"/>
        </w:tabs>
        <w:ind w:left="3240" w:hanging="360"/>
      </w:pPr>
      <w:rPr>
        <w:rFonts w:ascii="OpenSymbol" w:hAnsi="OpenSymbol"/>
      </w:rPr>
    </w:lvl>
    <w:lvl w:ilvl="8">
      <w:start w:val="1"/>
      <w:numFmt w:val="bullet"/>
      <w:lvlText w:val="▪"/>
      <w:lvlJc w:val="left"/>
      <w:pPr>
        <w:tabs>
          <w:tab w:val="num" w:pos="3600"/>
        </w:tabs>
        <w:ind w:left="3600" w:hanging="360"/>
      </w:pPr>
      <w:rPr>
        <w:rFonts w:ascii="OpenSymbol" w:hAnsi="OpenSymbol"/>
      </w:rPr>
    </w:lvl>
  </w:abstractNum>
  <w:abstractNum w:abstractNumId="9">
    <w:nsid w:val="17B65965"/>
    <w:multiLevelType w:val="hybridMultilevel"/>
    <w:tmpl w:val="9744742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0"/>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8"/>
  <w:hyphenationZone w:val="425"/>
  <w:defaultTableStyle w:val="Standaard"/>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3F0B"/>
    <w:rsid w:val="000C7B0D"/>
    <w:rsid w:val="001D0DB0"/>
    <w:rsid w:val="003A5C97"/>
    <w:rsid w:val="009C0E19"/>
    <w:rsid w:val="00A80A5D"/>
    <w:rsid w:val="00A90409"/>
    <w:rsid w:val="00BB3F0B"/>
    <w:rsid w:val="00C94A4B"/>
    <w:rsid w:val="00D37C1F"/>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B3F0B"/>
    <w:pPr>
      <w:suppressAutoHyphens/>
      <w:spacing w:after="120" w:line="276" w:lineRule="auto"/>
    </w:pPr>
    <w:rPr>
      <w:rFonts w:ascii="Calibri" w:eastAsia="SimSun" w:hAnsi="Calibri" w:cs="Mangal"/>
      <w:sz w:val="22"/>
      <w:szCs w:val="22"/>
      <w:lang w:eastAsia="ar-SA"/>
    </w:rPr>
  </w:style>
  <w:style w:type="paragraph" w:styleId="Kop1">
    <w:name w:val="heading 1"/>
    <w:basedOn w:val="Standaard"/>
    <w:next w:val="Plattetekst"/>
    <w:qFormat/>
    <w:pPr>
      <w:keepNext/>
      <w:keepLines/>
      <w:numPr>
        <w:numId w:val="1"/>
      </w:numPr>
      <w:spacing w:before="240"/>
      <w:jc w:val="center"/>
      <w:outlineLvl w:val="0"/>
    </w:pPr>
    <w:rPr>
      <w:color w:val="000000"/>
      <w:sz w:val="48"/>
      <w:szCs w:val="32"/>
    </w:rPr>
  </w:style>
  <w:style w:type="paragraph" w:styleId="Kop2">
    <w:name w:val="heading 2"/>
    <w:basedOn w:val="Standaard"/>
    <w:next w:val="Plattetekst"/>
    <w:qFormat/>
    <w:pPr>
      <w:keepNext/>
      <w:keepLines/>
      <w:numPr>
        <w:ilvl w:val="1"/>
        <w:numId w:val="1"/>
      </w:numPr>
      <w:spacing w:before="40"/>
      <w:jc w:val="center"/>
      <w:outlineLvl w:val="1"/>
    </w:pPr>
    <w:rPr>
      <w:color w:val="000000"/>
      <w:sz w:val="40"/>
      <w:szCs w:val="26"/>
    </w:rPr>
  </w:style>
  <w:style w:type="paragraph" w:styleId="Kop3">
    <w:name w:val="heading 3"/>
    <w:basedOn w:val="Standaard"/>
    <w:next w:val="Plattetekst"/>
    <w:qFormat/>
    <w:pPr>
      <w:keepNext/>
      <w:keepLines/>
      <w:numPr>
        <w:ilvl w:val="2"/>
        <w:numId w:val="1"/>
      </w:numPr>
      <w:spacing w:before="40"/>
      <w:outlineLvl w:val="2"/>
    </w:pPr>
    <w:rPr>
      <w:color w:val="000000"/>
      <w:sz w:val="32"/>
      <w:szCs w:val="24"/>
    </w:rPr>
  </w:style>
  <w:style w:type="paragraph" w:styleId="Kop4">
    <w:name w:val="heading 4"/>
    <w:basedOn w:val="Standaard"/>
    <w:next w:val="Plattetekst"/>
    <w:qFormat/>
    <w:pPr>
      <w:keepNext/>
      <w:keepLines/>
      <w:numPr>
        <w:ilvl w:val="3"/>
        <w:numId w:val="1"/>
      </w:numPr>
      <w:spacing w:before="40"/>
      <w:outlineLvl w:val="3"/>
    </w:pPr>
    <w:rPr>
      <w:b/>
      <w:iCs/>
      <w:color w:val="000000"/>
    </w:rPr>
  </w:style>
  <w:style w:type="paragraph" w:styleId="Kop5">
    <w:name w:val="heading 5"/>
    <w:basedOn w:val="Standaard"/>
    <w:next w:val="Standaard"/>
    <w:qFormat/>
    <w:pPr>
      <w:spacing w:before="240" w:after="60"/>
      <w:outlineLvl w:val="4"/>
    </w:pPr>
    <w:rPr>
      <w:bCs/>
      <w:i/>
      <w:iCs/>
      <w:szCs w:val="26"/>
    </w:rPr>
  </w:style>
  <w:style w:type="paragraph" w:styleId="Kop6">
    <w:name w:val="heading 6"/>
    <w:basedOn w:val="Kop"/>
    <w:next w:val="Plattetekst"/>
    <w:qFormat/>
    <w:pPr>
      <w:numPr>
        <w:ilvl w:val="5"/>
        <w:numId w:val="1"/>
      </w:numPr>
      <w:outlineLvl w:val="5"/>
    </w:pPr>
    <w:rPr>
      <w:b/>
      <w:bCs/>
      <w:sz w:val="21"/>
      <w:szCs w:val="21"/>
    </w:rPr>
  </w:style>
  <w:style w:type="paragraph" w:styleId="Kop7">
    <w:name w:val="heading 7"/>
    <w:basedOn w:val="Kop"/>
    <w:next w:val="Plattetekst"/>
    <w:qFormat/>
    <w:pPr>
      <w:numPr>
        <w:ilvl w:val="6"/>
        <w:numId w:val="1"/>
      </w:numPr>
      <w:outlineLvl w:val="6"/>
    </w:pPr>
    <w:rPr>
      <w:b/>
      <w:bCs/>
      <w:sz w:val="21"/>
      <w:szCs w:val="21"/>
    </w:rPr>
  </w:style>
  <w:style w:type="paragraph" w:styleId="Kop8">
    <w:name w:val="heading 8"/>
    <w:basedOn w:val="Kop"/>
    <w:next w:val="Plattetekst"/>
    <w:qFormat/>
    <w:pPr>
      <w:numPr>
        <w:ilvl w:val="7"/>
        <w:numId w:val="1"/>
      </w:numPr>
      <w:outlineLvl w:val="7"/>
    </w:pPr>
    <w:rPr>
      <w:b/>
      <w:bCs/>
      <w:sz w:val="21"/>
      <w:szCs w:val="21"/>
    </w:rPr>
  </w:style>
  <w:style w:type="paragraph" w:styleId="Kop9">
    <w:name w:val="heading 9"/>
    <w:basedOn w:val="Kop"/>
    <w:next w:val="Plattetekst"/>
    <w:qFormat/>
    <w:pPr>
      <w:numPr>
        <w:ilvl w:val="8"/>
        <w:numId w:val="1"/>
      </w:numPr>
      <w:outlineLvl w:val="8"/>
    </w:pPr>
    <w:rPr>
      <w:b/>
      <w:bCs/>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rPr>
  </w:style>
  <w:style w:type="character" w:customStyle="1" w:styleId="WW8Num4z0">
    <w:name w:val="WW8Num4z0"/>
    <w:rPr>
      <w:rFonts w:ascii="Symbol" w:hAnsi="Symbol" w:cs="Symbol"/>
    </w:rPr>
  </w:style>
  <w:style w:type="character" w:customStyle="1" w:styleId="WW8Num5z0">
    <w:name w:val="WW8Num5z0"/>
    <w:rPr>
      <w:rFonts w:ascii="Wingdings" w:hAnsi="Wingdings" w:cs="Wingdings"/>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7z0">
    <w:name w:val="WW8Num7z0"/>
    <w:rPr>
      <w:rFonts w:ascii="Symbol" w:hAnsi="Symbol" w:cs="Symbol"/>
    </w:rPr>
  </w:style>
  <w:style w:type="character" w:customStyle="1" w:styleId="WW8Num7z1">
    <w:name w:val="WW8Num7z1"/>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9z0">
    <w:name w:val="WW8Num9z0"/>
  </w:style>
  <w:style w:type="character" w:customStyle="1" w:styleId="WW8Num9z1">
    <w:name w:val="WW8Num9z1"/>
  </w:style>
  <w:style w:type="character" w:customStyle="1" w:styleId="WW8Num10z0">
    <w:name w:val="WW8Num10z0"/>
  </w:style>
  <w:style w:type="character" w:customStyle="1" w:styleId="WW8Num10z1">
    <w:name w:val="WW8Num10z1"/>
    <w:rPr>
      <w:rFonts w:ascii="Courier New" w:hAnsi="Courier New" w:cs="Courier New"/>
    </w:rPr>
  </w:style>
  <w:style w:type="character" w:customStyle="1" w:styleId="WW8Num11z0">
    <w:name w:val="WW8Num11z0"/>
    <w:rPr>
      <w:rFonts w:ascii="Wingdings" w:hAnsi="Wingdings" w:cs="Wingdings"/>
      <w:sz w:val="16"/>
    </w:rPr>
  </w:style>
  <w:style w:type="character" w:customStyle="1" w:styleId="WW8Num11z1">
    <w:name w:val="WW8Num11z1"/>
    <w:rPr>
      <w:rFonts w:ascii="Courier New" w:hAnsi="Courier New" w:cs="Courier New"/>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6z3">
    <w:name w:val="WW8Num6z3"/>
    <w:rPr>
      <w:rFonts w:ascii="Symbol" w:hAnsi="Symbol" w:cs="Symbol"/>
    </w:rPr>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2">
    <w:name w:val="WW8Num8z2"/>
    <w:rPr>
      <w:rFonts w:ascii="Wingdings" w:hAnsi="Wingdings" w:cs="Wingdings"/>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2">
    <w:name w:val="WW8Num10z2"/>
    <w:rPr>
      <w:rFonts w:ascii="Wingdings" w:hAnsi="Wingdings" w:cs="Wingdings"/>
    </w:rPr>
  </w:style>
  <w:style w:type="character" w:customStyle="1" w:styleId="WW8Num10z3">
    <w:name w:val="WW8Num10z3"/>
    <w:rPr>
      <w:rFonts w:ascii="Symbol" w:hAnsi="Symbol" w:cs="Symbol"/>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WW8Num12z0">
    <w:name w:val="WW8Num12z0"/>
    <w:rPr>
      <w:rFonts w:ascii="Symbol" w:hAnsi="Symbol" w:cs="Symbol"/>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Wingdings" w:hAnsi="Wingdings" w:cs="Wingdings"/>
      <w:sz w:val="16"/>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Symbol" w:hAnsi="Symbol" w:cs="Symbol"/>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Symbol" w:hAnsi="Symbol" w:cs="Symbol"/>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Wingdings" w:hAnsi="Wingdings" w:cs="Wingdings"/>
      <w:sz w:val="16"/>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Symbol" w:hAnsi="Symbol" w:cs="Symbol"/>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Wingdings" w:hAnsi="Wingdings" w:cs="Wingdings"/>
      <w:sz w:val="16"/>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2z3">
    <w:name w:val="WW8Num32z3"/>
    <w:rPr>
      <w:rFonts w:ascii="Symbol" w:hAnsi="Symbol" w:cs="Symbol"/>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Symbol" w:hAnsi="Symbol" w:cs="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5z0">
    <w:name w:val="WW8Num35z0"/>
    <w:rPr>
      <w:rFonts w:ascii="Symbol" w:hAnsi="Symbol" w:cs="Symbol"/>
    </w:rPr>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Standaardalinea-lettertype1">
    <w:name w:val="Standaardalinea-lettertype1"/>
  </w:style>
  <w:style w:type="character" w:customStyle="1" w:styleId="Standaardalinea-lettertype2">
    <w:name w:val="Standaardalinea-lettertype2"/>
  </w:style>
  <w:style w:type="character" w:customStyle="1" w:styleId="VoettekstChar">
    <w:name w:val="Voettekst Char"/>
    <w:basedOn w:val="Standaardalinea-lettertype2"/>
  </w:style>
  <w:style w:type="character" w:customStyle="1" w:styleId="BallontekstChar">
    <w:name w:val="Ballontekst Char"/>
    <w:basedOn w:val="Standaardalinea-lettertype2"/>
    <w:rPr>
      <w:rFonts w:ascii="Tahoma" w:hAnsi="Tahoma" w:cs="Tahoma"/>
      <w:sz w:val="16"/>
      <w:szCs w:val="16"/>
    </w:rPr>
  </w:style>
  <w:style w:type="character" w:customStyle="1" w:styleId="TitelChar">
    <w:name w:val="Titel Char"/>
    <w:basedOn w:val="Standaardalinea-lettertype2"/>
    <w:rPr>
      <w:rFonts w:ascii="Calibri Light" w:hAnsi="Calibri Light" w:cs="Calibri Light"/>
      <w:spacing w:val="-10"/>
      <w:kern w:val="1"/>
      <w:sz w:val="56"/>
      <w:szCs w:val="56"/>
    </w:rPr>
  </w:style>
  <w:style w:type="character" w:styleId="Hyperlink">
    <w:name w:val="Hyperlink"/>
    <w:basedOn w:val="Standaardalinea-lettertype2"/>
    <w:rPr>
      <w:color w:val="0563C1"/>
      <w:u w:val="single"/>
    </w:rPr>
  </w:style>
  <w:style w:type="character" w:customStyle="1" w:styleId="OndertitelChar">
    <w:name w:val="Ondertitel Char"/>
    <w:basedOn w:val="Standaardalinea-lettertype2"/>
    <w:rPr>
      <w:rFonts w:ascii="Calibri Light" w:hAnsi="Calibri Light" w:cs="Calibri Light"/>
      <w:i/>
      <w:iCs/>
      <w:color w:val="5B9BD5"/>
      <w:spacing w:val="15"/>
      <w:sz w:val="24"/>
      <w:szCs w:val="24"/>
    </w:rPr>
  </w:style>
  <w:style w:type="character" w:customStyle="1" w:styleId="Verwijzingopmerking1">
    <w:name w:val="Verwijzing opmerking1"/>
    <w:basedOn w:val="Standaardalinea-lettertype2"/>
    <w:rPr>
      <w:sz w:val="16"/>
      <w:szCs w:val="16"/>
    </w:rPr>
  </w:style>
  <w:style w:type="character" w:customStyle="1" w:styleId="TekstopmerkingChar">
    <w:name w:val="Tekst opmerking Char"/>
    <w:basedOn w:val="Standaardalinea-lettertype2"/>
    <w:rPr>
      <w:sz w:val="20"/>
      <w:szCs w:val="20"/>
    </w:rPr>
  </w:style>
  <w:style w:type="character" w:customStyle="1" w:styleId="OnderwerpvanopmerkingChar">
    <w:name w:val="Onderwerp van opmerking Char"/>
    <w:basedOn w:val="TekstopmerkingChar"/>
    <w:rPr>
      <w:b/>
      <w:bCs/>
      <w:sz w:val="20"/>
      <w:szCs w:val="20"/>
    </w:rPr>
  </w:style>
  <w:style w:type="character" w:customStyle="1" w:styleId="ListLabel1">
    <w:name w:val="ListLabel 1"/>
    <w:rPr>
      <w:rFonts w:cs="Courier New"/>
    </w:rPr>
  </w:style>
  <w:style w:type="character" w:customStyle="1" w:styleId="acopre">
    <w:name w:val="acopre"/>
    <w:basedOn w:val="Standaardalinea-lettertype1"/>
  </w:style>
  <w:style w:type="character" w:styleId="Nadruk">
    <w:name w:val="Emphasis"/>
    <w:basedOn w:val="Standaardalinea-lettertype1"/>
    <w:qFormat/>
    <w:rPr>
      <w:i/>
      <w:iCs/>
    </w:rPr>
  </w:style>
  <w:style w:type="character" w:styleId="GevolgdeHyperlink">
    <w:name w:val="FollowedHyperlink"/>
    <w:basedOn w:val="Standaardalinea-lettertype1"/>
    <w:rPr>
      <w:color w:val="800080"/>
      <w:u w:val="single"/>
    </w:rPr>
  </w:style>
  <w:style w:type="character" w:customStyle="1" w:styleId="Opsommingstekens">
    <w:name w:val="Opsommingstekens"/>
    <w:rPr>
      <w:rFonts w:ascii="OpenSymbol" w:eastAsia="OpenSymbol" w:hAnsi="OpenSymbol" w:cs="OpenSymbol"/>
    </w:rPr>
  </w:style>
  <w:style w:type="paragraph" w:customStyle="1" w:styleId="Kop">
    <w:name w:val="Kop"/>
    <w:basedOn w:val="Standaard"/>
    <w:next w:val="Plattetekst"/>
    <w:pPr>
      <w:keepNext/>
      <w:spacing w:before="240"/>
    </w:pPr>
    <w:rPr>
      <w:rFonts w:ascii="Arial" w:eastAsia="Microsoft YaHei" w:hAnsi="Arial"/>
      <w:sz w:val="28"/>
      <w:szCs w:val="28"/>
    </w:rPr>
  </w:style>
  <w:style w:type="paragraph" w:styleId="Plattetekst">
    <w:name w:val="Body Text"/>
    <w:basedOn w:val="Standaard"/>
  </w:style>
  <w:style w:type="paragraph" w:styleId="Lijst">
    <w:name w:val="List"/>
    <w:basedOn w:val="Plattetekst"/>
  </w:style>
  <w:style w:type="paragraph" w:customStyle="1" w:styleId="Bijschrift1">
    <w:name w:val="Bijschrift1"/>
    <w:basedOn w:val="Standaard"/>
    <w:pPr>
      <w:suppressLineNumbers/>
      <w:spacing w:before="120"/>
    </w:pPr>
    <w:rPr>
      <w:i/>
      <w:iCs/>
      <w:sz w:val="24"/>
      <w:szCs w:val="24"/>
    </w:rPr>
  </w:style>
  <w:style w:type="paragraph" w:customStyle="1" w:styleId="Index">
    <w:name w:val="Index"/>
    <w:basedOn w:val="Standaard"/>
    <w:pPr>
      <w:suppressLineNumbers/>
    </w:pPr>
  </w:style>
  <w:style w:type="paragraph" w:styleId="Voettekst">
    <w:name w:val="footer"/>
    <w:basedOn w:val="Standaard"/>
    <w:pPr>
      <w:suppressLineNumbers/>
      <w:tabs>
        <w:tab w:val="center" w:pos="4536"/>
        <w:tab w:val="right" w:pos="9072"/>
      </w:tabs>
      <w:spacing w:after="0" w:line="100" w:lineRule="atLeast"/>
    </w:pPr>
  </w:style>
  <w:style w:type="paragraph" w:customStyle="1" w:styleId="Ballontekst1">
    <w:name w:val="Ballontekst1"/>
    <w:basedOn w:val="Standaard"/>
    <w:pPr>
      <w:spacing w:after="0" w:line="100" w:lineRule="atLeast"/>
    </w:pPr>
    <w:rPr>
      <w:rFonts w:ascii="Tahoma" w:hAnsi="Tahoma" w:cs="Tahoma"/>
      <w:sz w:val="16"/>
      <w:szCs w:val="16"/>
    </w:rPr>
  </w:style>
  <w:style w:type="paragraph" w:styleId="Titel">
    <w:name w:val="Title"/>
    <w:basedOn w:val="Standaard"/>
    <w:next w:val="Ondertitel"/>
    <w:qFormat/>
    <w:pPr>
      <w:pBdr>
        <w:bottom w:val="single" w:sz="4" w:space="1" w:color="808080"/>
      </w:pBdr>
      <w:spacing w:after="300" w:line="100" w:lineRule="atLeast"/>
    </w:pPr>
    <w:rPr>
      <w:rFonts w:ascii="Calibri Light" w:hAnsi="Calibri Light" w:cs="Calibri Light"/>
      <w:b/>
      <w:bCs/>
      <w:spacing w:val="-10"/>
      <w:kern w:val="1"/>
      <w:sz w:val="56"/>
      <w:szCs w:val="56"/>
    </w:rPr>
  </w:style>
  <w:style w:type="paragraph" w:styleId="Ondertitel">
    <w:name w:val="Subtitle"/>
    <w:basedOn w:val="Standaard"/>
    <w:next w:val="Plattetekst"/>
    <w:qFormat/>
    <w:pPr>
      <w:spacing w:after="160" w:line="252" w:lineRule="auto"/>
    </w:pPr>
    <w:rPr>
      <w:rFonts w:ascii="Calibri Light" w:hAnsi="Calibri Light" w:cs="Calibri Light"/>
      <w:i/>
      <w:iCs/>
      <w:color w:val="5B9BD5"/>
      <w:spacing w:val="15"/>
      <w:sz w:val="24"/>
      <w:szCs w:val="24"/>
    </w:rPr>
  </w:style>
  <w:style w:type="paragraph" w:styleId="Inhopg1">
    <w:name w:val="toc 1"/>
    <w:basedOn w:val="Standaard"/>
    <w:uiPriority w:val="39"/>
    <w:pPr>
      <w:spacing w:before="120" w:after="0"/>
    </w:pPr>
    <w:rPr>
      <w:rFonts w:ascii="Times New Roman" w:hAnsi="Times New Roman" w:cs="Times New Roman"/>
      <w:b/>
      <w:bCs/>
      <w:i/>
      <w:iCs/>
      <w:szCs w:val="28"/>
    </w:rPr>
  </w:style>
  <w:style w:type="paragraph" w:customStyle="1" w:styleId="Lijstalinea1">
    <w:name w:val="Lijstalinea1"/>
    <w:basedOn w:val="Standaard"/>
    <w:pPr>
      <w:spacing w:after="160" w:line="252" w:lineRule="auto"/>
      <w:ind w:left="720"/>
    </w:pPr>
  </w:style>
  <w:style w:type="paragraph" w:customStyle="1" w:styleId="Default">
    <w:name w:val="Default"/>
    <w:pPr>
      <w:suppressAutoHyphens/>
      <w:spacing w:line="100" w:lineRule="atLeast"/>
    </w:pPr>
    <w:rPr>
      <w:color w:val="000000"/>
      <w:sz w:val="24"/>
      <w:szCs w:val="24"/>
      <w:lang w:eastAsia="ar-SA"/>
    </w:rPr>
  </w:style>
  <w:style w:type="paragraph" w:customStyle="1" w:styleId="Tekstopmerking1">
    <w:name w:val="Tekst opmerking1"/>
    <w:basedOn w:val="Standaard"/>
    <w:pPr>
      <w:spacing w:line="100" w:lineRule="atLeast"/>
    </w:pPr>
    <w:rPr>
      <w:sz w:val="20"/>
      <w:szCs w:val="20"/>
    </w:rPr>
  </w:style>
  <w:style w:type="paragraph" w:customStyle="1" w:styleId="Onderwerpvanopmerking1">
    <w:name w:val="Onderwerp van opmerking1"/>
    <w:basedOn w:val="Tekstopmerking1"/>
    <w:rPr>
      <w:b/>
      <w:bCs/>
    </w:rPr>
  </w:style>
  <w:style w:type="paragraph" w:customStyle="1" w:styleId="Bijschrift2">
    <w:name w:val="Bijschrift2"/>
    <w:basedOn w:val="Standaard"/>
    <w:pPr>
      <w:spacing w:after="200" w:line="100" w:lineRule="atLeast"/>
    </w:pPr>
    <w:rPr>
      <w:rFonts w:ascii="Arial" w:hAnsi="Arial" w:cs="Arial"/>
      <w:i/>
      <w:iCs/>
      <w:color w:val="44546A"/>
      <w:sz w:val="18"/>
      <w:szCs w:val="18"/>
    </w:rPr>
  </w:style>
  <w:style w:type="paragraph" w:styleId="Inhopg2">
    <w:name w:val="toc 2"/>
    <w:basedOn w:val="Standaard"/>
    <w:uiPriority w:val="39"/>
    <w:pPr>
      <w:spacing w:before="120" w:after="0"/>
      <w:ind w:left="220"/>
    </w:pPr>
    <w:rPr>
      <w:rFonts w:ascii="Times New Roman" w:hAnsi="Times New Roman" w:cs="Times New Roman"/>
      <w:b/>
      <w:bCs/>
      <w:szCs w:val="26"/>
    </w:rPr>
  </w:style>
  <w:style w:type="paragraph" w:styleId="Inhopg3">
    <w:name w:val="toc 3"/>
    <w:basedOn w:val="Standaard"/>
    <w:uiPriority w:val="39"/>
    <w:pPr>
      <w:spacing w:after="0"/>
      <w:ind w:left="440"/>
    </w:pPr>
    <w:rPr>
      <w:rFonts w:ascii="Times New Roman" w:hAnsi="Times New Roman" w:cs="Times New Roman"/>
      <w:szCs w:val="24"/>
    </w:rPr>
  </w:style>
  <w:style w:type="paragraph" w:customStyle="1" w:styleId="Revisie1">
    <w:name w:val="Revisie1"/>
    <w:pPr>
      <w:suppressAutoHyphens/>
      <w:spacing w:line="100" w:lineRule="atLeast"/>
    </w:pPr>
    <w:rPr>
      <w:rFonts w:ascii="Calibri" w:eastAsia="SimSun" w:hAnsi="Calibri" w:cs="Mangal"/>
      <w:sz w:val="22"/>
      <w:szCs w:val="22"/>
      <w:lang w:eastAsia="ar-SA"/>
    </w:rPr>
  </w:style>
  <w:style w:type="paragraph" w:styleId="Inhopg4">
    <w:name w:val="toc 4"/>
    <w:basedOn w:val="Standaard"/>
    <w:next w:val="Standaard"/>
    <w:uiPriority w:val="39"/>
    <w:pPr>
      <w:spacing w:after="0"/>
      <w:ind w:left="660"/>
    </w:pPr>
    <w:rPr>
      <w:rFonts w:ascii="Times New Roman" w:hAnsi="Times New Roman" w:cs="Times New Roman"/>
      <w:szCs w:val="24"/>
    </w:rPr>
  </w:style>
  <w:style w:type="paragraph" w:styleId="Inhopg5">
    <w:name w:val="toc 5"/>
    <w:basedOn w:val="Standaard"/>
    <w:next w:val="Standaard"/>
    <w:uiPriority w:val="39"/>
    <w:pPr>
      <w:spacing w:after="0"/>
      <w:ind w:left="880"/>
    </w:pPr>
    <w:rPr>
      <w:rFonts w:ascii="Times New Roman" w:hAnsi="Times New Roman" w:cs="Times New Roman"/>
      <w:szCs w:val="24"/>
    </w:rPr>
  </w:style>
  <w:style w:type="paragraph" w:styleId="Inhopg6">
    <w:name w:val="toc 6"/>
    <w:basedOn w:val="Standaard"/>
    <w:next w:val="Standaard"/>
    <w:uiPriority w:val="39"/>
    <w:pPr>
      <w:spacing w:after="0"/>
      <w:ind w:left="1100"/>
    </w:pPr>
    <w:rPr>
      <w:rFonts w:ascii="Times New Roman" w:hAnsi="Times New Roman" w:cs="Times New Roman"/>
      <w:szCs w:val="24"/>
    </w:rPr>
  </w:style>
  <w:style w:type="paragraph" w:styleId="Inhopg7">
    <w:name w:val="toc 7"/>
    <w:basedOn w:val="Standaard"/>
    <w:next w:val="Standaard"/>
    <w:uiPriority w:val="39"/>
    <w:pPr>
      <w:spacing w:after="0"/>
      <w:ind w:left="1320"/>
    </w:pPr>
    <w:rPr>
      <w:rFonts w:ascii="Times New Roman" w:hAnsi="Times New Roman" w:cs="Times New Roman"/>
      <w:szCs w:val="24"/>
    </w:rPr>
  </w:style>
  <w:style w:type="paragraph" w:styleId="Inhopg8">
    <w:name w:val="toc 8"/>
    <w:basedOn w:val="Standaard"/>
    <w:next w:val="Standaard"/>
    <w:uiPriority w:val="39"/>
    <w:pPr>
      <w:spacing w:after="0"/>
      <w:ind w:left="1540"/>
    </w:pPr>
    <w:rPr>
      <w:rFonts w:ascii="Times New Roman" w:hAnsi="Times New Roman" w:cs="Times New Roman"/>
      <w:szCs w:val="24"/>
    </w:rPr>
  </w:style>
  <w:style w:type="paragraph" w:styleId="Inhopg9">
    <w:name w:val="toc 9"/>
    <w:basedOn w:val="Standaard"/>
    <w:next w:val="Standaard"/>
    <w:uiPriority w:val="39"/>
    <w:pPr>
      <w:spacing w:after="0"/>
      <w:ind w:left="1760"/>
    </w:pPr>
    <w:rPr>
      <w:rFonts w:ascii="Times New Roman" w:hAnsi="Times New Roman" w:cs="Times New Roman"/>
      <w:szCs w:val="24"/>
    </w:rPr>
  </w:style>
  <w:style w:type="paragraph" w:customStyle="1" w:styleId="Inhoudsopgave10">
    <w:name w:val="Inhoudsopgave 10"/>
    <w:basedOn w:val="Index"/>
    <w:pPr>
      <w:tabs>
        <w:tab w:val="right" w:leader="dot" w:pos="7091"/>
      </w:tabs>
      <w:ind w:left="2547"/>
    </w:pPr>
  </w:style>
  <w:style w:type="paragraph" w:customStyle="1" w:styleId="Inhoudtabel">
    <w:name w:val="Inhoud tabel"/>
    <w:basedOn w:val="Standaard"/>
    <w:pPr>
      <w:suppressLineNumbers/>
    </w:pPr>
  </w:style>
  <w:style w:type="paragraph" w:customStyle="1" w:styleId="Tabelkop">
    <w:name w:val="Tabelkop"/>
    <w:basedOn w:val="Inhoudtabel"/>
    <w:pPr>
      <w:jc w:val="center"/>
    </w:pPr>
    <w:rPr>
      <w:b/>
      <w:bCs/>
    </w:rPr>
  </w:style>
  <w:style w:type="paragraph" w:styleId="Koptekst">
    <w:name w:val="header"/>
    <w:basedOn w:val="Standaard"/>
    <w:pPr>
      <w:suppressLineNumbers/>
      <w:tabs>
        <w:tab w:val="center" w:pos="4819"/>
        <w:tab w:val="right" w:pos="9638"/>
      </w:tabs>
    </w:pPr>
  </w:style>
  <w:style w:type="paragraph" w:customStyle="1" w:styleId="Kop10">
    <w:name w:val="Kop 10"/>
    <w:basedOn w:val="Kop"/>
    <w:next w:val="Plattetekst"/>
    <w:pPr>
      <w:numPr>
        <w:numId w:val="2"/>
      </w:numPr>
    </w:pPr>
    <w:rPr>
      <w:b/>
      <w:bCs/>
      <w:sz w:val="21"/>
      <w:szCs w:val="21"/>
    </w:rPr>
  </w:style>
  <w:style w:type="paragraph" w:customStyle="1" w:styleId="Kopinhoudsopgave">
    <w:name w:val="Kop inhoudsopgave"/>
    <w:basedOn w:val="Kop"/>
    <w:pPr>
      <w:suppressLineNumbers/>
    </w:pPr>
    <w:rPr>
      <w:b/>
      <w:bCs/>
      <w:sz w:val="32"/>
      <w:szCs w:val="32"/>
    </w:rPr>
  </w:style>
  <w:style w:type="paragraph" w:styleId="Ballontekst">
    <w:name w:val="Balloon Text"/>
    <w:basedOn w:val="Standaard"/>
    <w:link w:val="BallontekstChar1"/>
    <w:uiPriority w:val="99"/>
    <w:semiHidden/>
    <w:unhideWhenUsed/>
    <w:rsid w:val="00BB3F0B"/>
    <w:pPr>
      <w:spacing w:after="0" w:line="240" w:lineRule="auto"/>
    </w:pPr>
    <w:rPr>
      <w:rFonts w:ascii="Tahoma" w:hAnsi="Tahoma" w:cs="Tahoma"/>
      <w:sz w:val="16"/>
      <w:szCs w:val="16"/>
    </w:rPr>
  </w:style>
  <w:style w:type="character" w:customStyle="1" w:styleId="BallontekstChar1">
    <w:name w:val="Ballontekst Char1"/>
    <w:basedOn w:val="Standaardalinea-lettertype"/>
    <w:link w:val="Ballontekst"/>
    <w:uiPriority w:val="99"/>
    <w:semiHidden/>
    <w:rsid w:val="00BB3F0B"/>
    <w:rPr>
      <w:rFonts w:ascii="Tahoma" w:eastAsia="SimSun" w:hAnsi="Tahoma" w:cs="Tahoma"/>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B3F0B"/>
    <w:pPr>
      <w:suppressAutoHyphens/>
      <w:spacing w:after="120" w:line="276" w:lineRule="auto"/>
    </w:pPr>
    <w:rPr>
      <w:rFonts w:ascii="Calibri" w:eastAsia="SimSun" w:hAnsi="Calibri" w:cs="Mangal"/>
      <w:sz w:val="22"/>
      <w:szCs w:val="22"/>
      <w:lang w:eastAsia="ar-SA"/>
    </w:rPr>
  </w:style>
  <w:style w:type="paragraph" w:styleId="Kop1">
    <w:name w:val="heading 1"/>
    <w:basedOn w:val="Standaard"/>
    <w:next w:val="Plattetekst"/>
    <w:qFormat/>
    <w:pPr>
      <w:keepNext/>
      <w:keepLines/>
      <w:numPr>
        <w:numId w:val="1"/>
      </w:numPr>
      <w:spacing w:before="240"/>
      <w:jc w:val="center"/>
      <w:outlineLvl w:val="0"/>
    </w:pPr>
    <w:rPr>
      <w:color w:val="000000"/>
      <w:sz w:val="48"/>
      <w:szCs w:val="32"/>
    </w:rPr>
  </w:style>
  <w:style w:type="paragraph" w:styleId="Kop2">
    <w:name w:val="heading 2"/>
    <w:basedOn w:val="Standaard"/>
    <w:next w:val="Plattetekst"/>
    <w:qFormat/>
    <w:pPr>
      <w:keepNext/>
      <w:keepLines/>
      <w:numPr>
        <w:ilvl w:val="1"/>
        <w:numId w:val="1"/>
      </w:numPr>
      <w:spacing w:before="40"/>
      <w:jc w:val="center"/>
      <w:outlineLvl w:val="1"/>
    </w:pPr>
    <w:rPr>
      <w:color w:val="000000"/>
      <w:sz w:val="40"/>
      <w:szCs w:val="26"/>
    </w:rPr>
  </w:style>
  <w:style w:type="paragraph" w:styleId="Kop3">
    <w:name w:val="heading 3"/>
    <w:basedOn w:val="Standaard"/>
    <w:next w:val="Plattetekst"/>
    <w:qFormat/>
    <w:pPr>
      <w:keepNext/>
      <w:keepLines/>
      <w:numPr>
        <w:ilvl w:val="2"/>
        <w:numId w:val="1"/>
      </w:numPr>
      <w:spacing w:before="40"/>
      <w:outlineLvl w:val="2"/>
    </w:pPr>
    <w:rPr>
      <w:color w:val="000000"/>
      <w:sz w:val="32"/>
      <w:szCs w:val="24"/>
    </w:rPr>
  </w:style>
  <w:style w:type="paragraph" w:styleId="Kop4">
    <w:name w:val="heading 4"/>
    <w:basedOn w:val="Standaard"/>
    <w:next w:val="Plattetekst"/>
    <w:qFormat/>
    <w:pPr>
      <w:keepNext/>
      <w:keepLines/>
      <w:numPr>
        <w:ilvl w:val="3"/>
        <w:numId w:val="1"/>
      </w:numPr>
      <w:spacing w:before="40"/>
      <w:outlineLvl w:val="3"/>
    </w:pPr>
    <w:rPr>
      <w:b/>
      <w:iCs/>
      <w:color w:val="000000"/>
    </w:rPr>
  </w:style>
  <w:style w:type="paragraph" w:styleId="Kop5">
    <w:name w:val="heading 5"/>
    <w:basedOn w:val="Standaard"/>
    <w:next w:val="Standaard"/>
    <w:qFormat/>
    <w:pPr>
      <w:spacing w:before="240" w:after="60"/>
      <w:outlineLvl w:val="4"/>
    </w:pPr>
    <w:rPr>
      <w:bCs/>
      <w:i/>
      <w:iCs/>
      <w:szCs w:val="26"/>
    </w:rPr>
  </w:style>
  <w:style w:type="paragraph" w:styleId="Kop6">
    <w:name w:val="heading 6"/>
    <w:basedOn w:val="Kop"/>
    <w:next w:val="Plattetekst"/>
    <w:qFormat/>
    <w:pPr>
      <w:numPr>
        <w:ilvl w:val="5"/>
        <w:numId w:val="1"/>
      </w:numPr>
      <w:outlineLvl w:val="5"/>
    </w:pPr>
    <w:rPr>
      <w:b/>
      <w:bCs/>
      <w:sz w:val="21"/>
      <w:szCs w:val="21"/>
    </w:rPr>
  </w:style>
  <w:style w:type="paragraph" w:styleId="Kop7">
    <w:name w:val="heading 7"/>
    <w:basedOn w:val="Kop"/>
    <w:next w:val="Plattetekst"/>
    <w:qFormat/>
    <w:pPr>
      <w:numPr>
        <w:ilvl w:val="6"/>
        <w:numId w:val="1"/>
      </w:numPr>
      <w:outlineLvl w:val="6"/>
    </w:pPr>
    <w:rPr>
      <w:b/>
      <w:bCs/>
      <w:sz w:val="21"/>
      <w:szCs w:val="21"/>
    </w:rPr>
  </w:style>
  <w:style w:type="paragraph" w:styleId="Kop8">
    <w:name w:val="heading 8"/>
    <w:basedOn w:val="Kop"/>
    <w:next w:val="Plattetekst"/>
    <w:qFormat/>
    <w:pPr>
      <w:numPr>
        <w:ilvl w:val="7"/>
        <w:numId w:val="1"/>
      </w:numPr>
      <w:outlineLvl w:val="7"/>
    </w:pPr>
    <w:rPr>
      <w:b/>
      <w:bCs/>
      <w:sz w:val="21"/>
      <w:szCs w:val="21"/>
    </w:rPr>
  </w:style>
  <w:style w:type="paragraph" w:styleId="Kop9">
    <w:name w:val="heading 9"/>
    <w:basedOn w:val="Kop"/>
    <w:next w:val="Plattetekst"/>
    <w:qFormat/>
    <w:pPr>
      <w:numPr>
        <w:ilvl w:val="8"/>
        <w:numId w:val="1"/>
      </w:numPr>
      <w:outlineLvl w:val="8"/>
    </w:pPr>
    <w:rPr>
      <w:b/>
      <w:bCs/>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Symbol" w:hAnsi="Symbol" w:cs="Symbol"/>
    </w:rPr>
  </w:style>
  <w:style w:type="character" w:customStyle="1" w:styleId="WW8Num4z0">
    <w:name w:val="WW8Num4z0"/>
    <w:rPr>
      <w:rFonts w:ascii="Symbol" w:hAnsi="Symbol" w:cs="Symbol"/>
    </w:rPr>
  </w:style>
  <w:style w:type="character" w:customStyle="1" w:styleId="WW8Num5z0">
    <w:name w:val="WW8Num5z0"/>
    <w:rPr>
      <w:rFonts w:ascii="Wingdings" w:hAnsi="Wingdings" w:cs="Wingdings"/>
    </w:rPr>
  </w:style>
  <w:style w:type="character" w:customStyle="1" w:styleId="WW8Num6z0">
    <w:name w:val="WW8Num6z0"/>
    <w:rPr>
      <w:rFonts w:ascii="Wingdings" w:hAnsi="Wingdings" w:cs="Wingdings"/>
    </w:rPr>
  </w:style>
  <w:style w:type="character" w:customStyle="1" w:styleId="WW8Num6z1">
    <w:name w:val="WW8Num6z1"/>
    <w:rPr>
      <w:rFonts w:ascii="Courier New" w:hAnsi="Courier New" w:cs="Courier New"/>
    </w:rPr>
  </w:style>
  <w:style w:type="character" w:customStyle="1" w:styleId="WW8Num7z0">
    <w:name w:val="WW8Num7z0"/>
    <w:rPr>
      <w:rFonts w:ascii="Symbol" w:hAnsi="Symbol" w:cs="Symbol"/>
    </w:rPr>
  </w:style>
  <w:style w:type="character" w:customStyle="1" w:styleId="WW8Num7z1">
    <w:name w:val="WW8Num7z1"/>
  </w:style>
  <w:style w:type="character" w:customStyle="1" w:styleId="WW8Num8z0">
    <w:name w:val="WW8Num8z0"/>
    <w:rPr>
      <w:rFonts w:ascii="Symbol" w:hAnsi="Symbol" w:cs="Symbol"/>
    </w:rPr>
  </w:style>
  <w:style w:type="character" w:customStyle="1" w:styleId="WW8Num8z1">
    <w:name w:val="WW8Num8z1"/>
    <w:rPr>
      <w:rFonts w:ascii="Courier New" w:hAnsi="Courier New" w:cs="Courier New"/>
    </w:rPr>
  </w:style>
  <w:style w:type="character" w:customStyle="1" w:styleId="WW8Num9z0">
    <w:name w:val="WW8Num9z0"/>
  </w:style>
  <w:style w:type="character" w:customStyle="1" w:styleId="WW8Num9z1">
    <w:name w:val="WW8Num9z1"/>
  </w:style>
  <w:style w:type="character" w:customStyle="1" w:styleId="WW8Num10z0">
    <w:name w:val="WW8Num10z0"/>
  </w:style>
  <w:style w:type="character" w:customStyle="1" w:styleId="WW8Num10z1">
    <w:name w:val="WW8Num10z1"/>
    <w:rPr>
      <w:rFonts w:ascii="Courier New" w:hAnsi="Courier New" w:cs="Courier New"/>
    </w:rPr>
  </w:style>
  <w:style w:type="character" w:customStyle="1" w:styleId="WW8Num11z0">
    <w:name w:val="WW8Num11z0"/>
    <w:rPr>
      <w:rFonts w:ascii="Wingdings" w:hAnsi="Wingdings" w:cs="Wingdings"/>
      <w:sz w:val="16"/>
    </w:rPr>
  </w:style>
  <w:style w:type="character" w:customStyle="1" w:styleId="WW8Num11z1">
    <w:name w:val="WW8Num11z1"/>
    <w:rPr>
      <w:rFonts w:ascii="Courier New" w:hAnsi="Courier New" w:cs="Courier New"/>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5z1">
    <w:name w:val="WW8Num5z1"/>
    <w:rPr>
      <w:rFonts w:ascii="Courier New" w:hAnsi="Courier New" w:cs="Courier New"/>
    </w:rPr>
  </w:style>
  <w:style w:type="character" w:customStyle="1" w:styleId="WW8Num5z3">
    <w:name w:val="WW8Num5z3"/>
    <w:rPr>
      <w:rFonts w:ascii="Symbol" w:hAnsi="Symbol" w:cs="Symbol"/>
    </w:rPr>
  </w:style>
  <w:style w:type="character" w:customStyle="1" w:styleId="WW8Num6z3">
    <w:name w:val="WW8Num6z3"/>
    <w:rPr>
      <w:rFonts w:ascii="Symbol" w:hAnsi="Symbol" w:cs="Symbol"/>
    </w:rPr>
  </w:style>
  <w:style w:type="character" w:customStyle="1" w:styleId="WW8Num7z2">
    <w:name w:val="WW8Num7z2"/>
  </w:style>
  <w:style w:type="character" w:customStyle="1" w:styleId="WW8Num7z3">
    <w:name w:val="WW8Num7z3"/>
  </w:style>
  <w:style w:type="character" w:customStyle="1" w:styleId="WW8Num7z4">
    <w:name w:val="WW8Num7z4"/>
  </w:style>
  <w:style w:type="character" w:customStyle="1" w:styleId="WW8Num7z5">
    <w:name w:val="WW8Num7z5"/>
  </w:style>
  <w:style w:type="character" w:customStyle="1" w:styleId="WW8Num7z6">
    <w:name w:val="WW8Num7z6"/>
  </w:style>
  <w:style w:type="character" w:customStyle="1" w:styleId="WW8Num7z7">
    <w:name w:val="WW8Num7z7"/>
  </w:style>
  <w:style w:type="character" w:customStyle="1" w:styleId="WW8Num7z8">
    <w:name w:val="WW8Num7z8"/>
  </w:style>
  <w:style w:type="character" w:customStyle="1" w:styleId="WW8Num8z2">
    <w:name w:val="WW8Num8z2"/>
    <w:rPr>
      <w:rFonts w:ascii="Wingdings" w:hAnsi="Wingdings" w:cs="Wingdings"/>
    </w:rPr>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0z2">
    <w:name w:val="WW8Num10z2"/>
    <w:rPr>
      <w:rFonts w:ascii="Wingdings" w:hAnsi="Wingdings" w:cs="Wingdings"/>
    </w:rPr>
  </w:style>
  <w:style w:type="character" w:customStyle="1" w:styleId="WW8Num10z3">
    <w:name w:val="WW8Num10z3"/>
    <w:rPr>
      <w:rFonts w:ascii="Symbol" w:hAnsi="Symbol" w:cs="Symbol"/>
    </w:rPr>
  </w:style>
  <w:style w:type="character" w:customStyle="1" w:styleId="WW8Num11z2">
    <w:name w:val="WW8Num11z2"/>
    <w:rPr>
      <w:rFonts w:ascii="Wingdings" w:hAnsi="Wingdings" w:cs="Wingdings"/>
    </w:rPr>
  </w:style>
  <w:style w:type="character" w:customStyle="1" w:styleId="WW8Num11z3">
    <w:name w:val="WW8Num11z3"/>
    <w:rPr>
      <w:rFonts w:ascii="Symbol" w:hAnsi="Symbol" w:cs="Symbol"/>
    </w:rPr>
  </w:style>
  <w:style w:type="character" w:customStyle="1" w:styleId="WW8Num12z0">
    <w:name w:val="WW8Num12z0"/>
    <w:rPr>
      <w:rFonts w:ascii="Symbol" w:hAnsi="Symbol" w:cs="Symbol"/>
    </w:rPr>
  </w:style>
  <w:style w:type="character" w:customStyle="1" w:styleId="WW8Num12z1">
    <w:name w:val="WW8Num12z1"/>
  </w:style>
  <w:style w:type="character" w:customStyle="1" w:styleId="WW8Num12z2">
    <w:name w:val="WW8Num12z2"/>
  </w:style>
  <w:style w:type="character" w:customStyle="1" w:styleId="WW8Num12z3">
    <w:name w:val="WW8Num12z3"/>
  </w:style>
  <w:style w:type="character" w:customStyle="1" w:styleId="WW8Num12z4">
    <w:name w:val="WW8Num12z4"/>
  </w:style>
  <w:style w:type="character" w:customStyle="1" w:styleId="WW8Num12z5">
    <w:name w:val="WW8Num12z5"/>
  </w:style>
  <w:style w:type="character" w:customStyle="1" w:styleId="WW8Num12z6">
    <w:name w:val="WW8Num12z6"/>
  </w:style>
  <w:style w:type="character" w:customStyle="1" w:styleId="WW8Num12z7">
    <w:name w:val="WW8Num12z7"/>
  </w:style>
  <w:style w:type="character" w:customStyle="1" w:styleId="WW8Num12z8">
    <w:name w:val="WW8Num12z8"/>
  </w:style>
  <w:style w:type="character" w:customStyle="1" w:styleId="WW8Num13z0">
    <w:name w:val="WW8Num13z0"/>
    <w:rPr>
      <w:rFonts w:ascii="Wingdings" w:hAnsi="Wingdings" w:cs="Wingdings"/>
      <w:sz w:val="16"/>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cs="Wingdings"/>
    </w:rPr>
  </w:style>
  <w:style w:type="character" w:customStyle="1" w:styleId="WW8Num13z3">
    <w:name w:val="WW8Num13z3"/>
    <w:rPr>
      <w:rFonts w:ascii="Symbol" w:hAnsi="Symbol" w:cs="Symbol"/>
    </w:rPr>
  </w:style>
  <w:style w:type="character" w:customStyle="1" w:styleId="WW8Num14z0">
    <w:name w:val="WW8Num14z0"/>
    <w:rPr>
      <w:rFonts w:ascii="Wingdings" w:hAnsi="Wingdings" w:cs="Wingdings"/>
    </w:rPr>
  </w:style>
  <w:style w:type="character" w:customStyle="1" w:styleId="WW8Num14z1">
    <w:name w:val="WW8Num14z1"/>
    <w:rPr>
      <w:rFonts w:ascii="Courier New" w:hAnsi="Courier New" w:cs="Courier New"/>
    </w:rPr>
  </w:style>
  <w:style w:type="character" w:customStyle="1" w:styleId="WW8Num14z3">
    <w:name w:val="WW8Num14z3"/>
    <w:rPr>
      <w:rFonts w:ascii="Symbol" w:hAnsi="Symbol" w:cs="Symbol"/>
    </w:rPr>
  </w:style>
  <w:style w:type="character" w:customStyle="1" w:styleId="WW8Num15z0">
    <w:name w:val="WW8Num15z0"/>
  </w:style>
  <w:style w:type="character" w:customStyle="1" w:styleId="WW8Num15z1">
    <w:name w:val="WW8Num15z1"/>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16z0">
    <w:name w:val="WW8Num16z0"/>
    <w:rPr>
      <w:rFonts w:ascii="Wingdings" w:hAnsi="Wingdings" w:cs="Wingdings"/>
    </w:rPr>
  </w:style>
  <w:style w:type="character" w:customStyle="1" w:styleId="WW8Num16z1">
    <w:name w:val="WW8Num16z1"/>
    <w:rPr>
      <w:rFonts w:ascii="Courier New" w:hAnsi="Courier New" w:cs="Courier New"/>
    </w:rPr>
  </w:style>
  <w:style w:type="character" w:customStyle="1" w:styleId="WW8Num16z3">
    <w:name w:val="WW8Num16z3"/>
    <w:rPr>
      <w:rFonts w:ascii="Symbol" w:hAnsi="Symbol" w:cs="Symbol"/>
    </w:rPr>
  </w:style>
  <w:style w:type="character" w:customStyle="1" w:styleId="WW8Num17z0">
    <w:name w:val="WW8Num17z0"/>
    <w:rPr>
      <w:rFonts w:ascii="Symbol" w:hAnsi="Symbol" w:cs="Symbol"/>
    </w:rPr>
  </w:style>
  <w:style w:type="character" w:customStyle="1" w:styleId="WW8Num17z1">
    <w:name w:val="WW8Num17z1"/>
    <w:rPr>
      <w:rFonts w:ascii="Courier New" w:hAnsi="Courier New" w:cs="Courier New"/>
    </w:rPr>
  </w:style>
  <w:style w:type="character" w:customStyle="1" w:styleId="WW8Num17z2">
    <w:name w:val="WW8Num17z2"/>
    <w:rPr>
      <w:rFonts w:ascii="Wingdings" w:hAnsi="Wingdings" w:cs="Wingdings"/>
    </w:rPr>
  </w:style>
  <w:style w:type="character" w:customStyle="1" w:styleId="WW8Num18z0">
    <w:name w:val="WW8Num18z0"/>
    <w:rPr>
      <w:rFonts w:ascii="Wingdings" w:hAnsi="Wingdings" w:cs="Wingdings"/>
    </w:rPr>
  </w:style>
  <w:style w:type="character" w:customStyle="1" w:styleId="WW8Num18z1">
    <w:name w:val="WW8Num18z1"/>
    <w:rPr>
      <w:rFonts w:ascii="Courier New" w:hAnsi="Courier New" w:cs="Courier New"/>
    </w:rPr>
  </w:style>
  <w:style w:type="character" w:customStyle="1" w:styleId="WW8Num18z3">
    <w:name w:val="WW8Num18z3"/>
    <w:rPr>
      <w:rFonts w:ascii="Symbol" w:hAnsi="Symbol" w:cs="Symbol"/>
    </w:rPr>
  </w:style>
  <w:style w:type="character" w:customStyle="1" w:styleId="WW8Num19z0">
    <w:name w:val="WW8Num19z0"/>
  </w:style>
  <w:style w:type="character" w:customStyle="1" w:styleId="WW8Num19z1">
    <w:name w:val="WW8Num19z1"/>
  </w:style>
  <w:style w:type="character" w:customStyle="1" w:styleId="WW8Num19z2">
    <w:name w:val="WW8Num19z2"/>
  </w:style>
  <w:style w:type="character" w:customStyle="1" w:styleId="WW8Num19z3">
    <w:name w:val="WW8Num19z3"/>
  </w:style>
  <w:style w:type="character" w:customStyle="1" w:styleId="WW8Num19z4">
    <w:name w:val="WW8Num19z4"/>
  </w:style>
  <w:style w:type="character" w:customStyle="1" w:styleId="WW8Num19z5">
    <w:name w:val="WW8Num19z5"/>
  </w:style>
  <w:style w:type="character" w:customStyle="1" w:styleId="WW8Num19z6">
    <w:name w:val="WW8Num19z6"/>
  </w:style>
  <w:style w:type="character" w:customStyle="1" w:styleId="WW8Num19z7">
    <w:name w:val="WW8Num19z7"/>
  </w:style>
  <w:style w:type="character" w:customStyle="1" w:styleId="WW8Num19z8">
    <w:name w:val="WW8Num19z8"/>
  </w:style>
  <w:style w:type="character" w:customStyle="1" w:styleId="WW8Num20z0">
    <w:name w:val="WW8Num20z0"/>
    <w:rPr>
      <w:rFonts w:ascii="Symbol" w:hAnsi="Symbol" w:cs="Symbol"/>
    </w:rPr>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style>
  <w:style w:type="character" w:customStyle="1" w:styleId="WW8Num21z1">
    <w:name w:val="WW8Num21z1"/>
  </w:style>
  <w:style w:type="character" w:customStyle="1" w:styleId="WW8Num21z2">
    <w:name w:val="WW8Num21z2"/>
  </w:style>
  <w:style w:type="character" w:customStyle="1" w:styleId="WW8Num21z3">
    <w:name w:val="WW8Num21z3"/>
  </w:style>
  <w:style w:type="character" w:customStyle="1" w:styleId="WW8Num21z4">
    <w:name w:val="WW8Num21z4"/>
  </w:style>
  <w:style w:type="character" w:customStyle="1" w:styleId="WW8Num21z5">
    <w:name w:val="WW8Num21z5"/>
  </w:style>
  <w:style w:type="character" w:customStyle="1" w:styleId="WW8Num21z6">
    <w:name w:val="WW8Num21z6"/>
  </w:style>
  <w:style w:type="character" w:customStyle="1" w:styleId="WW8Num21z7">
    <w:name w:val="WW8Num21z7"/>
  </w:style>
  <w:style w:type="character" w:customStyle="1" w:styleId="WW8Num21z8">
    <w:name w:val="WW8Num21z8"/>
  </w:style>
  <w:style w:type="character" w:customStyle="1" w:styleId="WW8Num22z0">
    <w:name w:val="WW8Num22z0"/>
    <w:rPr>
      <w:rFonts w:ascii="Symbol" w:hAnsi="Symbol" w:cs="Symbol"/>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style>
  <w:style w:type="character" w:customStyle="1" w:styleId="WW8Num23z1">
    <w:name w:val="WW8Num23z1"/>
  </w:style>
  <w:style w:type="character" w:customStyle="1" w:styleId="WW8Num23z2">
    <w:name w:val="WW8Num23z2"/>
  </w:style>
  <w:style w:type="character" w:customStyle="1" w:styleId="WW8Num23z3">
    <w:name w:val="WW8Num23z3"/>
  </w:style>
  <w:style w:type="character" w:customStyle="1" w:styleId="WW8Num23z4">
    <w:name w:val="WW8Num23z4"/>
  </w:style>
  <w:style w:type="character" w:customStyle="1" w:styleId="WW8Num23z5">
    <w:name w:val="WW8Num23z5"/>
  </w:style>
  <w:style w:type="character" w:customStyle="1" w:styleId="WW8Num23z6">
    <w:name w:val="WW8Num23z6"/>
  </w:style>
  <w:style w:type="character" w:customStyle="1" w:styleId="WW8Num23z7">
    <w:name w:val="WW8Num23z7"/>
  </w:style>
  <w:style w:type="character" w:customStyle="1" w:styleId="WW8Num23z8">
    <w:name w:val="WW8Num23z8"/>
  </w:style>
  <w:style w:type="character" w:customStyle="1" w:styleId="WW8Num24z0">
    <w:name w:val="WW8Num24z0"/>
    <w:rPr>
      <w:rFonts w:ascii="Symbol" w:hAnsi="Symbol" w:cs="Symbol"/>
    </w:rPr>
  </w:style>
  <w:style w:type="character" w:customStyle="1" w:styleId="WW8Num24z1">
    <w:name w:val="WW8Num24z1"/>
  </w:style>
  <w:style w:type="character" w:customStyle="1" w:styleId="WW8Num24z2">
    <w:name w:val="WW8Num24z2"/>
  </w:style>
  <w:style w:type="character" w:customStyle="1" w:styleId="WW8Num24z3">
    <w:name w:val="WW8Num24z3"/>
  </w:style>
  <w:style w:type="character" w:customStyle="1" w:styleId="WW8Num24z4">
    <w:name w:val="WW8Num24z4"/>
  </w:style>
  <w:style w:type="character" w:customStyle="1" w:styleId="WW8Num24z5">
    <w:name w:val="WW8Num24z5"/>
  </w:style>
  <w:style w:type="character" w:customStyle="1" w:styleId="WW8Num24z6">
    <w:name w:val="WW8Num24z6"/>
  </w:style>
  <w:style w:type="character" w:customStyle="1" w:styleId="WW8Num24z7">
    <w:name w:val="WW8Num24z7"/>
  </w:style>
  <w:style w:type="character" w:customStyle="1" w:styleId="WW8Num24z8">
    <w:name w:val="WW8Num24z8"/>
  </w:style>
  <w:style w:type="character" w:customStyle="1" w:styleId="WW8Num25z0">
    <w:name w:val="WW8Num25z0"/>
    <w:rPr>
      <w:rFonts w:ascii="Symbol" w:hAnsi="Symbol" w:cs="Symbol"/>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style>
  <w:style w:type="character" w:customStyle="1" w:styleId="WW8Num26z1">
    <w:name w:val="WW8Num26z1"/>
  </w:style>
  <w:style w:type="character" w:customStyle="1" w:styleId="WW8Num26z2">
    <w:name w:val="WW8Num26z2"/>
  </w:style>
  <w:style w:type="character" w:customStyle="1" w:styleId="WW8Num26z3">
    <w:name w:val="WW8Num26z3"/>
  </w:style>
  <w:style w:type="character" w:customStyle="1" w:styleId="WW8Num26z4">
    <w:name w:val="WW8Num26z4"/>
  </w:style>
  <w:style w:type="character" w:customStyle="1" w:styleId="WW8Num26z5">
    <w:name w:val="WW8Num26z5"/>
  </w:style>
  <w:style w:type="character" w:customStyle="1" w:styleId="WW8Num26z6">
    <w:name w:val="WW8Num26z6"/>
  </w:style>
  <w:style w:type="character" w:customStyle="1" w:styleId="WW8Num26z7">
    <w:name w:val="WW8Num26z7"/>
  </w:style>
  <w:style w:type="character" w:customStyle="1" w:styleId="WW8Num26z8">
    <w:name w:val="WW8Num26z8"/>
  </w:style>
  <w:style w:type="character" w:customStyle="1" w:styleId="WW8Num27z0">
    <w:name w:val="WW8Num27z0"/>
    <w:rPr>
      <w:rFonts w:ascii="Wingdings" w:hAnsi="Wingdings" w:cs="Wingdings"/>
      <w:sz w:val="16"/>
    </w:rPr>
  </w:style>
  <w:style w:type="character" w:customStyle="1" w:styleId="WW8Num27z1">
    <w:name w:val="WW8Num27z1"/>
    <w:rPr>
      <w:rFonts w:ascii="Courier New" w:hAnsi="Courier New" w:cs="Courier New"/>
    </w:rPr>
  </w:style>
  <w:style w:type="character" w:customStyle="1" w:styleId="WW8Num27z2">
    <w:name w:val="WW8Num27z2"/>
    <w:rPr>
      <w:rFonts w:ascii="Wingdings" w:hAnsi="Wingdings" w:cs="Wingdings"/>
    </w:rPr>
  </w:style>
  <w:style w:type="character" w:customStyle="1" w:styleId="WW8Num27z3">
    <w:name w:val="WW8Num27z3"/>
    <w:rPr>
      <w:rFonts w:ascii="Symbol" w:hAnsi="Symbol" w:cs="Symbol"/>
    </w:rPr>
  </w:style>
  <w:style w:type="character" w:customStyle="1" w:styleId="WW8Num28z0">
    <w:name w:val="WW8Num28z0"/>
  </w:style>
  <w:style w:type="character" w:customStyle="1" w:styleId="WW8Num28z1">
    <w:name w:val="WW8Num28z1"/>
  </w:style>
  <w:style w:type="character" w:customStyle="1" w:styleId="WW8Num28z2">
    <w:name w:val="WW8Num28z2"/>
  </w:style>
  <w:style w:type="character" w:customStyle="1" w:styleId="WW8Num28z3">
    <w:name w:val="WW8Num28z3"/>
  </w:style>
  <w:style w:type="character" w:customStyle="1" w:styleId="WW8Num28z4">
    <w:name w:val="WW8Num28z4"/>
  </w:style>
  <w:style w:type="character" w:customStyle="1" w:styleId="WW8Num28z5">
    <w:name w:val="WW8Num28z5"/>
  </w:style>
  <w:style w:type="character" w:customStyle="1" w:styleId="WW8Num28z6">
    <w:name w:val="WW8Num28z6"/>
  </w:style>
  <w:style w:type="character" w:customStyle="1" w:styleId="WW8Num28z7">
    <w:name w:val="WW8Num28z7"/>
  </w:style>
  <w:style w:type="character" w:customStyle="1" w:styleId="WW8Num28z8">
    <w:name w:val="WW8Num28z8"/>
  </w:style>
  <w:style w:type="character" w:customStyle="1" w:styleId="WW8Num29z0">
    <w:name w:val="WW8Num29z0"/>
    <w:rPr>
      <w:rFonts w:ascii="Symbol" w:hAnsi="Symbol" w:cs="Symbol"/>
    </w:rPr>
  </w:style>
  <w:style w:type="character" w:customStyle="1" w:styleId="WW8Num29z1">
    <w:name w:val="WW8Num29z1"/>
    <w:rPr>
      <w:rFonts w:ascii="Courier New" w:hAnsi="Courier New" w:cs="Courier New"/>
    </w:rPr>
  </w:style>
  <w:style w:type="character" w:customStyle="1" w:styleId="WW8Num29z2">
    <w:name w:val="WW8Num29z2"/>
    <w:rPr>
      <w:rFonts w:ascii="Wingdings" w:hAnsi="Wingdings" w:cs="Wingdings"/>
    </w:rPr>
  </w:style>
  <w:style w:type="character" w:customStyle="1" w:styleId="WW8Num30z0">
    <w:name w:val="WW8Num30z0"/>
    <w:rPr>
      <w:rFonts w:ascii="Symbol" w:hAnsi="Symbol" w:cs="Symbol"/>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style>
  <w:style w:type="character" w:customStyle="1" w:styleId="WW8Num31z1">
    <w:name w:val="WW8Num31z1"/>
  </w:style>
  <w:style w:type="character" w:customStyle="1" w:styleId="WW8Num31z2">
    <w:name w:val="WW8Num31z2"/>
  </w:style>
  <w:style w:type="character" w:customStyle="1" w:styleId="WW8Num31z3">
    <w:name w:val="WW8Num31z3"/>
  </w:style>
  <w:style w:type="character" w:customStyle="1" w:styleId="WW8Num31z4">
    <w:name w:val="WW8Num31z4"/>
  </w:style>
  <w:style w:type="character" w:customStyle="1" w:styleId="WW8Num31z5">
    <w:name w:val="WW8Num31z5"/>
  </w:style>
  <w:style w:type="character" w:customStyle="1" w:styleId="WW8Num31z6">
    <w:name w:val="WW8Num31z6"/>
  </w:style>
  <w:style w:type="character" w:customStyle="1" w:styleId="WW8Num31z7">
    <w:name w:val="WW8Num31z7"/>
  </w:style>
  <w:style w:type="character" w:customStyle="1" w:styleId="WW8Num31z8">
    <w:name w:val="WW8Num31z8"/>
  </w:style>
  <w:style w:type="character" w:customStyle="1" w:styleId="WW8Num32z0">
    <w:name w:val="WW8Num32z0"/>
    <w:rPr>
      <w:rFonts w:ascii="Wingdings" w:hAnsi="Wingdings" w:cs="Wingdings"/>
      <w:sz w:val="16"/>
    </w:rPr>
  </w:style>
  <w:style w:type="character" w:customStyle="1" w:styleId="WW8Num32z1">
    <w:name w:val="WW8Num32z1"/>
    <w:rPr>
      <w:rFonts w:ascii="Courier New" w:hAnsi="Courier New" w:cs="Courier New"/>
    </w:rPr>
  </w:style>
  <w:style w:type="character" w:customStyle="1" w:styleId="WW8Num32z2">
    <w:name w:val="WW8Num32z2"/>
    <w:rPr>
      <w:rFonts w:ascii="Wingdings" w:hAnsi="Wingdings" w:cs="Wingdings"/>
    </w:rPr>
  </w:style>
  <w:style w:type="character" w:customStyle="1" w:styleId="WW8Num32z3">
    <w:name w:val="WW8Num32z3"/>
    <w:rPr>
      <w:rFonts w:ascii="Symbol" w:hAnsi="Symbol" w:cs="Symbol"/>
    </w:rPr>
  </w:style>
  <w:style w:type="character" w:customStyle="1" w:styleId="WW8Num33z0">
    <w:name w:val="WW8Num33z0"/>
  </w:style>
  <w:style w:type="character" w:customStyle="1" w:styleId="WW8Num33z1">
    <w:name w:val="WW8Num33z1"/>
  </w:style>
  <w:style w:type="character" w:customStyle="1" w:styleId="WW8Num33z2">
    <w:name w:val="WW8Num33z2"/>
  </w:style>
  <w:style w:type="character" w:customStyle="1" w:styleId="WW8Num33z3">
    <w:name w:val="WW8Num33z3"/>
  </w:style>
  <w:style w:type="character" w:customStyle="1" w:styleId="WW8Num33z4">
    <w:name w:val="WW8Num33z4"/>
  </w:style>
  <w:style w:type="character" w:customStyle="1" w:styleId="WW8Num33z5">
    <w:name w:val="WW8Num33z5"/>
  </w:style>
  <w:style w:type="character" w:customStyle="1" w:styleId="WW8Num33z6">
    <w:name w:val="WW8Num33z6"/>
  </w:style>
  <w:style w:type="character" w:customStyle="1" w:styleId="WW8Num33z7">
    <w:name w:val="WW8Num33z7"/>
  </w:style>
  <w:style w:type="character" w:customStyle="1" w:styleId="WW8Num33z8">
    <w:name w:val="WW8Num33z8"/>
  </w:style>
  <w:style w:type="character" w:customStyle="1" w:styleId="WW8Num34z0">
    <w:name w:val="WW8Num34z0"/>
    <w:rPr>
      <w:rFonts w:ascii="Symbol" w:hAnsi="Symbol" w:cs="Symbol"/>
    </w:rPr>
  </w:style>
  <w:style w:type="character" w:customStyle="1" w:styleId="WW8Num34z1">
    <w:name w:val="WW8Num34z1"/>
    <w:rPr>
      <w:rFonts w:ascii="Courier New" w:hAnsi="Courier New" w:cs="Courier New"/>
    </w:rPr>
  </w:style>
  <w:style w:type="character" w:customStyle="1" w:styleId="WW8Num34z2">
    <w:name w:val="WW8Num34z2"/>
    <w:rPr>
      <w:rFonts w:ascii="Wingdings" w:hAnsi="Wingdings" w:cs="Wingdings"/>
    </w:rPr>
  </w:style>
  <w:style w:type="character" w:customStyle="1" w:styleId="WW8Num35z0">
    <w:name w:val="WW8Num35z0"/>
    <w:rPr>
      <w:rFonts w:ascii="Symbol" w:hAnsi="Symbol" w:cs="Symbol"/>
    </w:rPr>
  </w:style>
  <w:style w:type="character" w:customStyle="1" w:styleId="WW8Num35z1">
    <w:name w:val="WW8Num35z1"/>
  </w:style>
  <w:style w:type="character" w:customStyle="1" w:styleId="WW8Num35z2">
    <w:name w:val="WW8Num35z2"/>
  </w:style>
  <w:style w:type="character" w:customStyle="1" w:styleId="WW8Num35z3">
    <w:name w:val="WW8Num35z3"/>
  </w:style>
  <w:style w:type="character" w:customStyle="1" w:styleId="WW8Num35z4">
    <w:name w:val="WW8Num35z4"/>
  </w:style>
  <w:style w:type="character" w:customStyle="1" w:styleId="WW8Num35z5">
    <w:name w:val="WW8Num35z5"/>
  </w:style>
  <w:style w:type="character" w:customStyle="1" w:styleId="WW8Num35z6">
    <w:name w:val="WW8Num35z6"/>
  </w:style>
  <w:style w:type="character" w:customStyle="1" w:styleId="WW8Num35z7">
    <w:name w:val="WW8Num35z7"/>
  </w:style>
  <w:style w:type="character" w:customStyle="1" w:styleId="WW8Num35z8">
    <w:name w:val="WW8Num35z8"/>
  </w:style>
  <w:style w:type="character" w:customStyle="1" w:styleId="Standaardalinea-lettertype1">
    <w:name w:val="Standaardalinea-lettertype1"/>
  </w:style>
  <w:style w:type="character" w:customStyle="1" w:styleId="Standaardalinea-lettertype2">
    <w:name w:val="Standaardalinea-lettertype2"/>
  </w:style>
  <w:style w:type="character" w:customStyle="1" w:styleId="VoettekstChar">
    <w:name w:val="Voettekst Char"/>
    <w:basedOn w:val="Standaardalinea-lettertype2"/>
  </w:style>
  <w:style w:type="character" w:customStyle="1" w:styleId="BallontekstChar">
    <w:name w:val="Ballontekst Char"/>
    <w:basedOn w:val="Standaardalinea-lettertype2"/>
    <w:rPr>
      <w:rFonts w:ascii="Tahoma" w:hAnsi="Tahoma" w:cs="Tahoma"/>
      <w:sz w:val="16"/>
      <w:szCs w:val="16"/>
    </w:rPr>
  </w:style>
  <w:style w:type="character" w:customStyle="1" w:styleId="TitelChar">
    <w:name w:val="Titel Char"/>
    <w:basedOn w:val="Standaardalinea-lettertype2"/>
    <w:rPr>
      <w:rFonts w:ascii="Calibri Light" w:hAnsi="Calibri Light" w:cs="Calibri Light"/>
      <w:spacing w:val="-10"/>
      <w:kern w:val="1"/>
      <w:sz w:val="56"/>
      <w:szCs w:val="56"/>
    </w:rPr>
  </w:style>
  <w:style w:type="character" w:styleId="Hyperlink">
    <w:name w:val="Hyperlink"/>
    <w:basedOn w:val="Standaardalinea-lettertype2"/>
    <w:rPr>
      <w:color w:val="0563C1"/>
      <w:u w:val="single"/>
    </w:rPr>
  </w:style>
  <w:style w:type="character" w:customStyle="1" w:styleId="OndertitelChar">
    <w:name w:val="Ondertitel Char"/>
    <w:basedOn w:val="Standaardalinea-lettertype2"/>
    <w:rPr>
      <w:rFonts w:ascii="Calibri Light" w:hAnsi="Calibri Light" w:cs="Calibri Light"/>
      <w:i/>
      <w:iCs/>
      <w:color w:val="5B9BD5"/>
      <w:spacing w:val="15"/>
      <w:sz w:val="24"/>
      <w:szCs w:val="24"/>
    </w:rPr>
  </w:style>
  <w:style w:type="character" w:customStyle="1" w:styleId="Verwijzingopmerking1">
    <w:name w:val="Verwijzing opmerking1"/>
    <w:basedOn w:val="Standaardalinea-lettertype2"/>
    <w:rPr>
      <w:sz w:val="16"/>
      <w:szCs w:val="16"/>
    </w:rPr>
  </w:style>
  <w:style w:type="character" w:customStyle="1" w:styleId="TekstopmerkingChar">
    <w:name w:val="Tekst opmerking Char"/>
    <w:basedOn w:val="Standaardalinea-lettertype2"/>
    <w:rPr>
      <w:sz w:val="20"/>
      <w:szCs w:val="20"/>
    </w:rPr>
  </w:style>
  <w:style w:type="character" w:customStyle="1" w:styleId="OnderwerpvanopmerkingChar">
    <w:name w:val="Onderwerp van opmerking Char"/>
    <w:basedOn w:val="TekstopmerkingChar"/>
    <w:rPr>
      <w:b/>
      <w:bCs/>
      <w:sz w:val="20"/>
      <w:szCs w:val="20"/>
    </w:rPr>
  </w:style>
  <w:style w:type="character" w:customStyle="1" w:styleId="ListLabel1">
    <w:name w:val="ListLabel 1"/>
    <w:rPr>
      <w:rFonts w:cs="Courier New"/>
    </w:rPr>
  </w:style>
  <w:style w:type="character" w:customStyle="1" w:styleId="acopre">
    <w:name w:val="acopre"/>
    <w:basedOn w:val="Standaardalinea-lettertype1"/>
  </w:style>
  <w:style w:type="character" w:styleId="Nadruk">
    <w:name w:val="Emphasis"/>
    <w:basedOn w:val="Standaardalinea-lettertype1"/>
    <w:qFormat/>
    <w:rPr>
      <w:i/>
      <w:iCs/>
    </w:rPr>
  </w:style>
  <w:style w:type="character" w:styleId="GevolgdeHyperlink">
    <w:name w:val="FollowedHyperlink"/>
    <w:basedOn w:val="Standaardalinea-lettertype1"/>
    <w:rPr>
      <w:color w:val="800080"/>
      <w:u w:val="single"/>
    </w:rPr>
  </w:style>
  <w:style w:type="character" w:customStyle="1" w:styleId="Opsommingstekens">
    <w:name w:val="Opsommingstekens"/>
    <w:rPr>
      <w:rFonts w:ascii="OpenSymbol" w:eastAsia="OpenSymbol" w:hAnsi="OpenSymbol" w:cs="OpenSymbol"/>
    </w:rPr>
  </w:style>
  <w:style w:type="paragraph" w:customStyle="1" w:styleId="Kop">
    <w:name w:val="Kop"/>
    <w:basedOn w:val="Standaard"/>
    <w:next w:val="Plattetekst"/>
    <w:pPr>
      <w:keepNext/>
      <w:spacing w:before="240"/>
    </w:pPr>
    <w:rPr>
      <w:rFonts w:ascii="Arial" w:eastAsia="Microsoft YaHei" w:hAnsi="Arial"/>
      <w:sz w:val="28"/>
      <w:szCs w:val="28"/>
    </w:rPr>
  </w:style>
  <w:style w:type="paragraph" w:styleId="Plattetekst">
    <w:name w:val="Body Text"/>
    <w:basedOn w:val="Standaard"/>
  </w:style>
  <w:style w:type="paragraph" w:styleId="Lijst">
    <w:name w:val="List"/>
    <w:basedOn w:val="Plattetekst"/>
  </w:style>
  <w:style w:type="paragraph" w:customStyle="1" w:styleId="Bijschrift1">
    <w:name w:val="Bijschrift1"/>
    <w:basedOn w:val="Standaard"/>
    <w:pPr>
      <w:suppressLineNumbers/>
      <w:spacing w:before="120"/>
    </w:pPr>
    <w:rPr>
      <w:i/>
      <w:iCs/>
      <w:sz w:val="24"/>
      <w:szCs w:val="24"/>
    </w:rPr>
  </w:style>
  <w:style w:type="paragraph" w:customStyle="1" w:styleId="Index">
    <w:name w:val="Index"/>
    <w:basedOn w:val="Standaard"/>
    <w:pPr>
      <w:suppressLineNumbers/>
    </w:pPr>
  </w:style>
  <w:style w:type="paragraph" w:styleId="Voettekst">
    <w:name w:val="footer"/>
    <w:basedOn w:val="Standaard"/>
    <w:pPr>
      <w:suppressLineNumbers/>
      <w:tabs>
        <w:tab w:val="center" w:pos="4536"/>
        <w:tab w:val="right" w:pos="9072"/>
      </w:tabs>
      <w:spacing w:after="0" w:line="100" w:lineRule="atLeast"/>
    </w:pPr>
  </w:style>
  <w:style w:type="paragraph" w:customStyle="1" w:styleId="Ballontekst1">
    <w:name w:val="Ballontekst1"/>
    <w:basedOn w:val="Standaard"/>
    <w:pPr>
      <w:spacing w:after="0" w:line="100" w:lineRule="atLeast"/>
    </w:pPr>
    <w:rPr>
      <w:rFonts w:ascii="Tahoma" w:hAnsi="Tahoma" w:cs="Tahoma"/>
      <w:sz w:val="16"/>
      <w:szCs w:val="16"/>
    </w:rPr>
  </w:style>
  <w:style w:type="paragraph" w:styleId="Titel">
    <w:name w:val="Title"/>
    <w:basedOn w:val="Standaard"/>
    <w:next w:val="Ondertitel"/>
    <w:qFormat/>
    <w:pPr>
      <w:pBdr>
        <w:bottom w:val="single" w:sz="4" w:space="1" w:color="808080"/>
      </w:pBdr>
      <w:spacing w:after="300" w:line="100" w:lineRule="atLeast"/>
    </w:pPr>
    <w:rPr>
      <w:rFonts w:ascii="Calibri Light" w:hAnsi="Calibri Light" w:cs="Calibri Light"/>
      <w:b/>
      <w:bCs/>
      <w:spacing w:val="-10"/>
      <w:kern w:val="1"/>
      <w:sz w:val="56"/>
      <w:szCs w:val="56"/>
    </w:rPr>
  </w:style>
  <w:style w:type="paragraph" w:styleId="Ondertitel">
    <w:name w:val="Subtitle"/>
    <w:basedOn w:val="Standaard"/>
    <w:next w:val="Plattetekst"/>
    <w:qFormat/>
    <w:pPr>
      <w:spacing w:after="160" w:line="252" w:lineRule="auto"/>
    </w:pPr>
    <w:rPr>
      <w:rFonts w:ascii="Calibri Light" w:hAnsi="Calibri Light" w:cs="Calibri Light"/>
      <w:i/>
      <w:iCs/>
      <w:color w:val="5B9BD5"/>
      <w:spacing w:val="15"/>
      <w:sz w:val="24"/>
      <w:szCs w:val="24"/>
    </w:rPr>
  </w:style>
  <w:style w:type="paragraph" w:styleId="Inhopg1">
    <w:name w:val="toc 1"/>
    <w:basedOn w:val="Standaard"/>
    <w:uiPriority w:val="39"/>
    <w:pPr>
      <w:spacing w:before="120" w:after="0"/>
    </w:pPr>
    <w:rPr>
      <w:rFonts w:ascii="Times New Roman" w:hAnsi="Times New Roman" w:cs="Times New Roman"/>
      <w:b/>
      <w:bCs/>
      <w:i/>
      <w:iCs/>
      <w:szCs w:val="28"/>
    </w:rPr>
  </w:style>
  <w:style w:type="paragraph" w:customStyle="1" w:styleId="Lijstalinea1">
    <w:name w:val="Lijstalinea1"/>
    <w:basedOn w:val="Standaard"/>
    <w:pPr>
      <w:spacing w:after="160" w:line="252" w:lineRule="auto"/>
      <w:ind w:left="720"/>
    </w:pPr>
  </w:style>
  <w:style w:type="paragraph" w:customStyle="1" w:styleId="Default">
    <w:name w:val="Default"/>
    <w:pPr>
      <w:suppressAutoHyphens/>
      <w:spacing w:line="100" w:lineRule="atLeast"/>
    </w:pPr>
    <w:rPr>
      <w:color w:val="000000"/>
      <w:sz w:val="24"/>
      <w:szCs w:val="24"/>
      <w:lang w:eastAsia="ar-SA"/>
    </w:rPr>
  </w:style>
  <w:style w:type="paragraph" w:customStyle="1" w:styleId="Tekstopmerking1">
    <w:name w:val="Tekst opmerking1"/>
    <w:basedOn w:val="Standaard"/>
    <w:pPr>
      <w:spacing w:line="100" w:lineRule="atLeast"/>
    </w:pPr>
    <w:rPr>
      <w:sz w:val="20"/>
      <w:szCs w:val="20"/>
    </w:rPr>
  </w:style>
  <w:style w:type="paragraph" w:customStyle="1" w:styleId="Onderwerpvanopmerking1">
    <w:name w:val="Onderwerp van opmerking1"/>
    <w:basedOn w:val="Tekstopmerking1"/>
    <w:rPr>
      <w:b/>
      <w:bCs/>
    </w:rPr>
  </w:style>
  <w:style w:type="paragraph" w:customStyle="1" w:styleId="Bijschrift2">
    <w:name w:val="Bijschrift2"/>
    <w:basedOn w:val="Standaard"/>
    <w:pPr>
      <w:spacing w:after="200" w:line="100" w:lineRule="atLeast"/>
    </w:pPr>
    <w:rPr>
      <w:rFonts w:ascii="Arial" w:hAnsi="Arial" w:cs="Arial"/>
      <w:i/>
      <w:iCs/>
      <w:color w:val="44546A"/>
      <w:sz w:val="18"/>
      <w:szCs w:val="18"/>
    </w:rPr>
  </w:style>
  <w:style w:type="paragraph" w:styleId="Inhopg2">
    <w:name w:val="toc 2"/>
    <w:basedOn w:val="Standaard"/>
    <w:uiPriority w:val="39"/>
    <w:pPr>
      <w:spacing w:before="120" w:after="0"/>
      <w:ind w:left="220"/>
    </w:pPr>
    <w:rPr>
      <w:rFonts w:ascii="Times New Roman" w:hAnsi="Times New Roman" w:cs="Times New Roman"/>
      <w:b/>
      <w:bCs/>
      <w:szCs w:val="26"/>
    </w:rPr>
  </w:style>
  <w:style w:type="paragraph" w:styleId="Inhopg3">
    <w:name w:val="toc 3"/>
    <w:basedOn w:val="Standaard"/>
    <w:uiPriority w:val="39"/>
    <w:pPr>
      <w:spacing w:after="0"/>
      <w:ind w:left="440"/>
    </w:pPr>
    <w:rPr>
      <w:rFonts w:ascii="Times New Roman" w:hAnsi="Times New Roman" w:cs="Times New Roman"/>
      <w:szCs w:val="24"/>
    </w:rPr>
  </w:style>
  <w:style w:type="paragraph" w:customStyle="1" w:styleId="Revisie1">
    <w:name w:val="Revisie1"/>
    <w:pPr>
      <w:suppressAutoHyphens/>
      <w:spacing w:line="100" w:lineRule="atLeast"/>
    </w:pPr>
    <w:rPr>
      <w:rFonts w:ascii="Calibri" w:eastAsia="SimSun" w:hAnsi="Calibri" w:cs="Mangal"/>
      <w:sz w:val="22"/>
      <w:szCs w:val="22"/>
      <w:lang w:eastAsia="ar-SA"/>
    </w:rPr>
  </w:style>
  <w:style w:type="paragraph" w:styleId="Inhopg4">
    <w:name w:val="toc 4"/>
    <w:basedOn w:val="Standaard"/>
    <w:next w:val="Standaard"/>
    <w:uiPriority w:val="39"/>
    <w:pPr>
      <w:spacing w:after="0"/>
      <w:ind w:left="660"/>
    </w:pPr>
    <w:rPr>
      <w:rFonts w:ascii="Times New Roman" w:hAnsi="Times New Roman" w:cs="Times New Roman"/>
      <w:szCs w:val="24"/>
    </w:rPr>
  </w:style>
  <w:style w:type="paragraph" w:styleId="Inhopg5">
    <w:name w:val="toc 5"/>
    <w:basedOn w:val="Standaard"/>
    <w:next w:val="Standaard"/>
    <w:uiPriority w:val="39"/>
    <w:pPr>
      <w:spacing w:after="0"/>
      <w:ind w:left="880"/>
    </w:pPr>
    <w:rPr>
      <w:rFonts w:ascii="Times New Roman" w:hAnsi="Times New Roman" w:cs="Times New Roman"/>
      <w:szCs w:val="24"/>
    </w:rPr>
  </w:style>
  <w:style w:type="paragraph" w:styleId="Inhopg6">
    <w:name w:val="toc 6"/>
    <w:basedOn w:val="Standaard"/>
    <w:next w:val="Standaard"/>
    <w:uiPriority w:val="39"/>
    <w:pPr>
      <w:spacing w:after="0"/>
      <w:ind w:left="1100"/>
    </w:pPr>
    <w:rPr>
      <w:rFonts w:ascii="Times New Roman" w:hAnsi="Times New Roman" w:cs="Times New Roman"/>
      <w:szCs w:val="24"/>
    </w:rPr>
  </w:style>
  <w:style w:type="paragraph" w:styleId="Inhopg7">
    <w:name w:val="toc 7"/>
    <w:basedOn w:val="Standaard"/>
    <w:next w:val="Standaard"/>
    <w:uiPriority w:val="39"/>
    <w:pPr>
      <w:spacing w:after="0"/>
      <w:ind w:left="1320"/>
    </w:pPr>
    <w:rPr>
      <w:rFonts w:ascii="Times New Roman" w:hAnsi="Times New Roman" w:cs="Times New Roman"/>
      <w:szCs w:val="24"/>
    </w:rPr>
  </w:style>
  <w:style w:type="paragraph" w:styleId="Inhopg8">
    <w:name w:val="toc 8"/>
    <w:basedOn w:val="Standaard"/>
    <w:next w:val="Standaard"/>
    <w:uiPriority w:val="39"/>
    <w:pPr>
      <w:spacing w:after="0"/>
      <w:ind w:left="1540"/>
    </w:pPr>
    <w:rPr>
      <w:rFonts w:ascii="Times New Roman" w:hAnsi="Times New Roman" w:cs="Times New Roman"/>
      <w:szCs w:val="24"/>
    </w:rPr>
  </w:style>
  <w:style w:type="paragraph" w:styleId="Inhopg9">
    <w:name w:val="toc 9"/>
    <w:basedOn w:val="Standaard"/>
    <w:next w:val="Standaard"/>
    <w:uiPriority w:val="39"/>
    <w:pPr>
      <w:spacing w:after="0"/>
      <w:ind w:left="1760"/>
    </w:pPr>
    <w:rPr>
      <w:rFonts w:ascii="Times New Roman" w:hAnsi="Times New Roman" w:cs="Times New Roman"/>
      <w:szCs w:val="24"/>
    </w:rPr>
  </w:style>
  <w:style w:type="paragraph" w:customStyle="1" w:styleId="Inhoudsopgave10">
    <w:name w:val="Inhoudsopgave 10"/>
    <w:basedOn w:val="Index"/>
    <w:pPr>
      <w:tabs>
        <w:tab w:val="right" w:leader="dot" w:pos="7091"/>
      </w:tabs>
      <w:ind w:left="2547"/>
    </w:pPr>
  </w:style>
  <w:style w:type="paragraph" w:customStyle="1" w:styleId="Inhoudtabel">
    <w:name w:val="Inhoud tabel"/>
    <w:basedOn w:val="Standaard"/>
    <w:pPr>
      <w:suppressLineNumbers/>
    </w:pPr>
  </w:style>
  <w:style w:type="paragraph" w:customStyle="1" w:styleId="Tabelkop">
    <w:name w:val="Tabelkop"/>
    <w:basedOn w:val="Inhoudtabel"/>
    <w:pPr>
      <w:jc w:val="center"/>
    </w:pPr>
    <w:rPr>
      <w:b/>
      <w:bCs/>
    </w:rPr>
  </w:style>
  <w:style w:type="paragraph" w:styleId="Koptekst">
    <w:name w:val="header"/>
    <w:basedOn w:val="Standaard"/>
    <w:pPr>
      <w:suppressLineNumbers/>
      <w:tabs>
        <w:tab w:val="center" w:pos="4819"/>
        <w:tab w:val="right" w:pos="9638"/>
      </w:tabs>
    </w:pPr>
  </w:style>
  <w:style w:type="paragraph" w:customStyle="1" w:styleId="Kop10">
    <w:name w:val="Kop 10"/>
    <w:basedOn w:val="Kop"/>
    <w:next w:val="Plattetekst"/>
    <w:pPr>
      <w:numPr>
        <w:numId w:val="2"/>
      </w:numPr>
    </w:pPr>
    <w:rPr>
      <w:b/>
      <w:bCs/>
      <w:sz w:val="21"/>
      <w:szCs w:val="21"/>
    </w:rPr>
  </w:style>
  <w:style w:type="paragraph" w:customStyle="1" w:styleId="Kopinhoudsopgave">
    <w:name w:val="Kop inhoudsopgave"/>
    <w:basedOn w:val="Kop"/>
    <w:pPr>
      <w:suppressLineNumbers/>
    </w:pPr>
    <w:rPr>
      <w:b/>
      <w:bCs/>
      <w:sz w:val="32"/>
      <w:szCs w:val="32"/>
    </w:rPr>
  </w:style>
  <w:style w:type="paragraph" w:styleId="Ballontekst">
    <w:name w:val="Balloon Text"/>
    <w:basedOn w:val="Standaard"/>
    <w:link w:val="BallontekstChar1"/>
    <w:uiPriority w:val="99"/>
    <w:semiHidden/>
    <w:unhideWhenUsed/>
    <w:rsid w:val="00BB3F0B"/>
    <w:pPr>
      <w:spacing w:after="0" w:line="240" w:lineRule="auto"/>
    </w:pPr>
    <w:rPr>
      <w:rFonts w:ascii="Tahoma" w:hAnsi="Tahoma" w:cs="Tahoma"/>
      <w:sz w:val="16"/>
      <w:szCs w:val="16"/>
    </w:rPr>
  </w:style>
  <w:style w:type="character" w:customStyle="1" w:styleId="BallontekstChar1">
    <w:name w:val="Ballontekst Char1"/>
    <w:basedOn w:val="Standaardalinea-lettertype"/>
    <w:link w:val="Ballontekst"/>
    <w:uiPriority w:val="99"/>
    <w:semiHidden/>
    <w:rsid w:val="00BB3F0B"/>
    <w:rPr>
      <w:rFonts w:ascii="Tahoma" w:eastAsia="SimSun" w:hAnsi="Tahoma" w:cs="Tahoma"/>
      <w:sz w:val="16"/>
      <w:szCs w:val="16"/>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pixelsPerInch w:val="120"/>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emf"/><Relationship Id="rId42" Type="http://schemas.openxmlformats.org/officeDocument/2006/relationships/image" Target="media/image35.emf"/><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emf"/><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emf"/><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40</Pages>
  <Words>6221</Words>
  <Characters>34219</Characters>
  <Application>Microsoft Office Word</Application>
  <DocSecurity>0</DocSecurity>
  <Lines>285</Lines>
  <Paragraphs>80</Paragraphs>
  <ScaleCrop>false</ScaleCrop>
  <HeadingPairs>
    <vt:vector size="2" baseType="variant">
      <vt:variant>
        <vt:lpstr>Titel</vt:lpstr>
      </vt:variant>
      <vt:variant>
        <vt:i4>1</vt:i4>
      </vt:variant>
    </vt:vector>
  </HeadingPairs>
  <TitlesOfParts>
    <vt:vector size="1" baseType="lpstr">
      <vt:lpstr>Functioneel ontwerp</vt:lpstr>
    </vt:vector>
  </TitlesOfParts>
  <Company>Microsoft</Company>
  <LinksUpToDate>false</LinksUpToDate>
  <CharactersWithSpaces>40360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Functioneel ontwerp</dc:title>
  <dc:creator>Dik</dc:creator>
  <cp:lastModifiedBy>Dik</cp:lastModifiedBy>
  <cp:revision>2</cp:revision>
  <cp:lastPrinted>1900-12-31T23:00:00Z</cp:lastPrinted>
  <dcterms:created xsi:type="dcterms:W3CDTF">2021-03-04T11:16:00Z</dcterms:created>
  <dcterms:modified xsi:type="dcterms:W3CDTF">2021-03-04T11:16:00Z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Stichting Praktijkleren</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